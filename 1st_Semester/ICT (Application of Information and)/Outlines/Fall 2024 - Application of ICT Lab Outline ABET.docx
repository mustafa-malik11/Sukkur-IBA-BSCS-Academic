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8D9D2E" w14:textId="77777777" w:rsidR="00081BC6" w:rsidRPr="00C84B7A" w:rsidRDefault="00081BC6" w:rsidP="00081BC6">
      <w:pPr>
        <w:spacing w:before="12" w:line="240" w:lineRule="exact"/>
        <w:rPr>
          <w:b/>
          <w:sz w:val="28"/>
        </w:rPr>
      </w:pPr>
    </w:p>
    <w:p w14:paraId="04D3E227" w14:textId="7F26B43A" w:rsidR="00081BC6" w:rsidRDefault="00FE6920" w:rsidP="00F91193">
      <w:pPr>
        <w:jc w:val="center"/>
        <w:rPr>
          <w:b/>
          <w:sz w:val="28"/>
        </w:rPr>
      </w:pPr>
      <w:r>
        <w:rPr>
          <w:b/>
          <w:sz w:val="28"/>
        </w:rPr>
        <w:t>GE</w:t>
      </w:r>
      <w:r w:rsidR="00081BC6" w:rsidRPr="00F91193">
        <w:rPr>
          <w:b/>
          <w:sz w:val="28"/>
        </w:rPr>
        <w:t>-</w:t>
      </w:r>
      <w:r w:rsidR="00B10C1B">
        <w:rPr>
          <w:b/>
          <w:sz w:val="28"/>
        </w:rPr>
        <w:t>101</w:t>
      </w:r>
      <w:r w:rsidR="00081BC6" w:rsidRPr="00F91193">
        <w:rPr>
          <w:b/>
          <w:sz w:val="28"/>
        </w:rPr>
        <w:t xml:space="preserve">: </w:t>
      </w:r>
      <w:r w:rsidR="009958D9">
        <w:rPr>
          <w:b/>
          <w:sz w:val="28"/>
        </w:rPr>
        <w:t>Application of Information and Communica</w:t>
      </w:r>
      <w:r w:rsidR="00C84B7A" w:rsidRPr="00C84B7A">
        <w:rPr>
          <w:b/>
          <w:sz w:val="28"/>
        </w:rPr>
        <w:t xml:space="preserve">tion </w:t>
      </w:r>
      <w:r w:rsidR="009958D9">
        <w:rPr>
          <w:b/>
          <w:sz w:val="28"/>
        </w:rPr>
        <w:t>Technologies</w:t>
      </w:r>
      <w:r w:rsidR="008E6082">
        <w:rPr>
          <w:b/>
          <w:sz w:val="28"/>
        </w:rPr>
        <w:t xml:space="preserve"> </w:t>
      </w:r>
      <w:r w:rsidR="00F91193" w:rsidRPr="00F91193">
        <w:rPr>
          <w:b/>
          <w:sz w:val="28"/>
        </w:rPr>
        <w:t>Syllabus</w:t>
      </w:r>
    </w:p>
    <w:p w14:paraId="4F97AFFC" w14:textId="77777777" w:rsidR="00F91193" w:rsidRDefault="00F91193" w:rsidP="00F91193">
      <w:pPr>
        <w:jc w:val="center"/>
        <w:rPr>
          <w:b/>
          <w:sz w:val="28"/>
        </w:rPr>
      </w:pPr>
    </w:p>
    <w:p w14:paraId="09472AC5" w14:textId="77777777" w:rsidR="00F91193" w:rsidRDefault="00F91193" w:rsidP="00F91193">
      <w:pPr>
        <w:jc w:val="center"/>
        <w:rPr>
          <w:b/>
          <w:sz w:val="28"/>
        </w:rPr>
      </w:pPr>
    </w:p>
    <w:p w14:paraId="0A408157" w14:textId="77777777" w:rsidR="00F91193" w:rsidRDefault="00F91193" w:rsidP="00F91193">
      <w:pPr>
        <w:rPr>
          <w:b/>
          <w:sz w:val="28"/>
        </w:rPr>
      </w:pPr>
      <w:r>
        <w:rPr>
          <w:b/>
          <w:sz w:val="28"/>
        </w:rPr>
        <w:t>General Information</w:t>
      </w:r>
    </w:p>
    <w:p w14:paraId="67AE9BCD" w14:textId="77777777" w:rsidR="00F91193" w:rsidRDefault="00F91193" w:rsidP="00F91193">
      <w:pPr>
        <w:rPr>
          <w:b/>
          <w:sz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76"/>
        <w:gridCol w:w="8080"/>
      </w:tblGrid>
      <w:tr w:rsidR="00F91193" w14:paraId="0C20DAAD" w14:textId="77777777" w:rsidTr="0064241F">
        <w:trPr>
          <w:trHeight w:val="360"/>
        </w:trPr>
        <w:tc>
          <w:tcPr>
            <w:tcW w:w="1136" w:type="pct"/>
          </w:tcPr>
          <w:p w14:paraId="309C0654" w14:textId="77777777" w:rsidR="00F91193" w:rsidRPr="0064241F" w:rsidRDefault="00F91193" w:rsidP="00F91193">
            <w:pPr>
              <w:rPr>
                <w:b/>
                <w:sz w:val="22"/>
              </w:rPr>
            </w:pPr>
            <w:r w:rsidRPr="0064241F">
              <w:rPr>
                <w:b/>
                <w:sz w:val="22"/>
              </w:rPr>
              <w:t>Course Number</w:t>
            </w:r>
          </w:p>
        </w:tc>
        <w:tc>
          <w:tcPr>
            <w:tcW w:w="3864" w:type="pct"/>
          </w:tcPr>
          <w:p w14:paraId="6CAB8BD8" w14:textId="577754E3" w:rsidR="00F91193" w:rsidRPr="0064241F" w:rsidRDefault="00FE6920" w:rsidP="00F91193">
            <w:pPr>
              <w:rPr>
                <w:sz w:val="22"/>
              </w:rPr>
            </w:pPr>
            <w:r>
              <w:rPr>
                <w:sz w:val="22"/>
              </w:rPr>
              <w:t>GE</w:t>
            </w:r>
            <w:r w:rsidR="00EB6D1C">
              <w:rPr>
                <w:sz w:val="22"/>
              </w:rPr>
              <w:t>-101</w:t>
            </w:r>
          </w:p>
        </w:tc>
      </w:tr>
      <w:tr w:rsidR="00F91193" w14:paraId="6F1DD1BD" w14:textId="77777777" w:rsidTr="0064241F">
        <w:trPr>
          <w:trHeight w:val="339"/>
        </w:trPr>
        <w:tc>
          <w:tcPr>
            <w:tcW w:w="1136" w:type="pct"/>
          </w:tcPr>
          <w:p w14:paraId="6371E667" w14:textId="77777777" w:rsidR="00F91193" w:rsidRPr="0064241F" w:rsidRDefault="00F91193" w:rsidP="00F91193">
            <w:pPr>
              <w:rPr>
                <w:b/>
                <w:sz w:val="22"/>
              </w:rPr>
            </w:pPr>
            <w:r w:rsidRPr="0064241F">
              <w:rPr>
                <w:b/>
                <w:sz w:val="22"/>
              </w:rPr>
              <w:t>Credit Hours</w:t>
            </w:r>
          </w:p>
        </w:tc>
        <w:tc>
          <w:tcPr>
            <w:tcW w:w="3864" w:type="pct"/>
          </w:tcPr>
          <w:p w14:paraId="23A0E92B" w14:textId="0AD90F36" w:rsidR="00F91193" w:rsidRPr="0064241F" w:rsidRDefault="00F5136F" w:rsidP="00F91193">
            <w:pPr>
              <w:rPr>
                <w:sz w:val="22"/>
              </w:rPr>
            </w:pPr>
            <w:r>
              <w:rPr>
                <w:sz w:val="22"/>
              </w:rPr>
              <w:t>2</w:t>
            </w:r>
            <w:r w:rsidR="00F91193" w:rsidRPr="0064241F">
              <w:rPr>
                <w:sz w:val="22"/>
              </w:rPr>
              <w:t xml:space="preserve">+1 (Theory Credit Hour = </w:t>
            </w:r>
            <w:r>
              <w:rPr>
                <w:sz w:val="22"/>
              </w:rPr>
              <w:t>2</w:t>
            </w:r>
            <w:r w:rsidR="00F91193" w:rsidRPr="0064241F">
              <w:rPr>
                <w:sz w:val="22"/>
              </w:rPr>
              <w:t>, Lab Credit Hours = 1)</w:t>
            </w:r>
          </w:p>
        </w:tc>
      </w:tr>
      <w:tr w:rsidR="00F91193" w14:paraId="56A8AAC5" w14:textId="77777777" w:rsidTr="0064241F">
        <w:trPr>
          <w:trHeight w:val="360"/>
        </w:trPr>
        <w:tc>
          <w:tcPr>
            <w:tcW w:w="1136" w:type="pct"/>
          </w:tcPr>
          <w:p w14:paraId="66042590" w14:textId="77777777" w:rsidR="00F91193" w:rsidRPr="0064241F" w:rsidRDefault="00F91193" w:rsidP="00F91193">
            <w:pPr>
              <w:rPr>
                <w:b/>
                <w:sz w:val="22"/>
              </w:rPr>
            </w:pPr>
            <w:r w:rsidRPr="0064241F">
              <w:rPr>
                <w:b/>
                <w:sz w:val="22"/>
              </w:rPr>
              <w:t>Prerequisite</w:t>
            </w:r>
          </w:p>
        </w:tc>
        <w:tc>
          <w:tcPr>
            <w:tcW w:w="3864" w:type="pct"/>
          </w:tcPr>
          <w:p w14:paraId="4821E05A" w14:textId="59477A29" w:rsidR="00F91193" w:rsidRPr="0064241F" w:rsidRDefault="00C15ACC" w:rsidP="00F91193">
            <w:pPr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F91193" w14:paraId="2F31A471" w14:textId="77777777" w:rsidTr="0064241F">
        <w:trPr>
          <w:trHeight w:val="339"/>
        </w:trPr>
        <w:tc>
          <w:tcPr>
            <w:tcW w:w="1136" w:type="pct"/>
          </w:tcPr>
          <w:p w14:paraId="1FAC2BBF" w14:textId="77777777" w:rsidR="00F91193" w:rsidRPr="0064241F" w:rsidRDefault="00F67985" w:rsidP="00F91193">
            <w:pPr>
              <w:rPr>
                <w:b/>
                <w:sz w:val="22"/>
              </w:rPr>
            </w:pPr>
            <w:r w:rsidRPr="0064241F">
              <w:rPr>
                <w:b/>
                <w:sz w:val="22"/>
              </w:rPr>
              <w:t>Course Coordinator</w:t>
            </w:r>
          </w:p>
        </w:tc>
        <w:tc>
          <w:tcPr>
            <w:tcW w:w="3864" w:type="pct"/>
          </w:tcPr>
          <w:p w14:paraId="2B17129C" w14:textId="77777777" w:rsidR="00F91193" w:rsidRPr="0064241F" w:rsidRDefault="00F67985" w:rsidP="00F91193">
            <w:pPr>
              <w:rPr>
                <w:sz w:val="22"/>
              </w:rPr>
            </w:pPr>
            <w:r w:rsidRPr="0064241F">
              <w:rPr>
                <w:sz w:val="22"/>
              </w:rPr>
              <w:t>Not Specified</w:t>
            </w:r>
          </w:p>
        </w:tc>
      </w:tr>
    </w:tbl>
    <w:p w14:paraId="1E7E5E9E" w14:textId="77777777" w:rsidR="00F91193" w:rsidRPr="00F91193" w:rsidRDefault="00F91193" w:rsidP="00F91193">
      <w:pPr>
        <w:rPr>
          <w:b/>
          <w:sz w:val="28"/>
        </w:rPr>
      </w:pPr>
    </w:p>
    <w:p w14:paraId="71008586" w14:textId="77777777" w:rsidR="00081BC6" w:rsidRPr="0064241F" w:rsidRDefault="0064241F" w:rsidP="00081BC6">
      <w:pPr>
        <w:spacing w:before="6" w:line="260" w:lineRule="exact"/>
        <w:rPr>
          <w:b/>
          <w:sz w:val="24"/>
          <w:szCs w:val="26"/>
        </w:rPr>
      </w:pPr>
      <w:r w:rsidRPr="0064241F">
        <w:rPr>
          <w:b/>
          <w:sz w:val="24"/>
          <w:szCs w:val="26"/>
        </w:rPr>
        <w:t>Course Objectives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4"/>
      </w:tblGrid>
      <w:tr w:rsidR="0064241F" w:rsidRPr="00081BC6" w14:paraId="63D13A53" w14:textId="77777777" w:rsidTr="0064241F">
        <w:trPr>
          <w:trHeight w:hRule="exact" w:val="2145"/>
        </w:trPr>
        <w:tc>
          <w:tcPr>
            <w:tcW w:w="5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0F5360" w14:textId="77777777" w:rsidR="0064241F" w:rsidRPr="00F91193" w:rsidRDefault="0064241F" w:rsidP="00670B12">
            <w:pPr>
              <w:spacing w:before="5" w:line="100" w:lineRule="exact"/>
              <w:rPr>
                <w:sz w:val="22"/>
                <w:szCs w:val="10"/>
              </w:rPr>
            </w:pPr>
          </w:p>
          <w:p w14:paraId="32FE60B8" w14:textId="77777777" w:rsidR="0064241F" w:rsidRPr="00F91193" w:rsidRDefault="00267265" w:rsidP="00267265">
            <w:pPr>
              <w:spacing w:line="253" w:lineRule="auto"/>
              <w:ind w:left="111" w:right="47" w:firstLine="8"/>
              <w:jc w:val="both"/>
              <w:rPr>
                <w:sz w:val="22"/>
                <w:szCs w:val="19"/>
              </w:rPr>
            </w:pPr>
            <w:r>
              <w:rPr>
                <w:spacing w:val="2"/>
                <w:sz w:val="22"/>
                <w:szCs w:val="19"/>
              </w:rPr>
              <w:t>The objective of this</w:t>
            </w:r>
            <w:r w:rsidRPr="00267265">
              <w:rPr>
                <w:spacing w:val="2"/>
                <w:sz w:val="22"/>
                <w:szCs w:val="19"/>
              </w:rPr>
              <w:t xml:space="preserve"> course, using both lecture and laboratory practice,</w:t>
            </w:r>
            <w:r>
              <w:rPr>
                <w:spacing w:val="2"/>
                <w:sz w:val="22"/>
                <w:szCs w:val="19"/>
              </w:rPr>
              <w:t xml:space="preserve"> </w:t>
            </w:r>
            <w:r w:rsidRPr="00267265">
              <w:rPr>
                <w:spacing w:val="2"/>
                <w:sz w:val="22"/>
                <w:szCs w:val="19"/>
              </w:rPr>
              <w:t>introduces students to basic computer concepts in hardware, software, networking, database, e-commerce, and other emerging</w:t>
            </w:r>
            <w:r>
              <w:rPr>
                <w:spacing w:val="2"/>
                <w:sz w:val="22"/>
                <w:szCs w:val="19"/>
              </w:rPr>
              <w:t xml:space="preserve"> </w:t>
            </w:r>
            <w:r w:rsidRPr="00267265">
              <w:rPr>
                <w:spacing w:val="2"/>
                <w:sz w:val="22"/>
                <w:szCs w:val="19"/>
              </w:rPr>
              <w:t xml:space="preserve">technologies such as blogs, wiki, and Google applications. Students </w:t>
            </w:r>
            <w:r>
              <w:rPr>
                <w:spacing w:val="2"/>
                <w:sz w:val="22"/>
                <w:szCs w:val="19"/>
              </w:rPr>
              <w:t xml:space="preserve">get hands on practice during lab classes to increase practical skills abilities. As well as students learn </w:t>
            </w:r>
            <w:r w:rsidR="00EC5C84" w:rsidRPr="00EC5C84">
              <w:rPr>
                <w:spacing w:val="2"/>
                <w:sz w:val="22"/>
                <w:szCs w:val="19"/>
              </w:rPr>
              <w:t>a comprehensive introduction to implementing a website on the Internet or corporate Intranet</w:t>
            </w:r>
            <w:r>
              <w:rPr>
                <w:spacing w:val="2"/>
                <w:sz w:val="22"/>
                <w:szCs w:val="19"/>
              </w:rPr>
              <w:t xml:space="preserve"> using HTML</w:t>
            </w:r>
            <w:r w:rsidR="00EC5C84" w:rsidRPr="00EC5C84">
              <w:rPr>
                <w:spacing w:val="2"/>
                <w:sz w:val="22"/>
                <w:szCs w:val="19"/>
              </w:rPr>
              <w:t xml:space="preserve">. </w:t>
            </w:r>
          </w:p>
        </w:tc>
      </w:tr>
    </w:tbl>
    <w:p w14:paraId="6CB766EE" w14:textId="77777777" w:rsidR="0064241F" w:rsidRDefault="0064241F"/>
    <w:p w14:paraId="52F49E10" w14:textId="77777777" w:rsidR="0064241F" w:rsidRPr="0064241F" w:rsidRDefault="0064241F" w:rsidP="0064241F">
      <w:pPr>
        <w:spacing w:before="6" w:line="260" w:lineRule="exact"/>
        <w:rPr>
          <w:b/>
          <w:sz w:val="24"/>
          <w:szCs w:val="26"/>
        </w:rPr>
      </w:pPr>
      <w:r>
        <w:rPr>
          <w:b/>
          <w:sz w:val="24"/>
          <w:szCs w:val="26"/>
        </w:rPr>
        <w:t>Catalog Description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4"/>
      </w:tblGrid>
      <w:tr w:rsidR="0064241F" w:rsidRPr="00081BC6" w14:paraId="3E846EF0" w14:textId="77777777" w:rsidTr="0064241F">
        <w:trPr>
          <w:trHeight w:hRule="exact" w:val="799"/>
        </w:trPr>
        <w:tc>
          <w:tcPr>
            <w:tcW w:w="5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60B158" w14:textId="77777777" w:rsidR="0064241F" w:rsidRPr="00F91193" w:rsidRDefault="0064241F" w:rsidP="00670B12">
            <w:pPr>
              <w:spacing w:before="15" w:line="200" w:lineRule="exact"/>
              <w:rPr>
                <w:sz w:val="22"/>
              </w:rPr>
            </w:pPr>
          </w:p>
          <w:p w14:paraId="5180352A" w14:textId="77777777" w:rsidR="0064241F" w:rsidRPr="00F91193" w:rsidRDefault="0064241F" w:rsidP="007A262D">
            <w:pPr>
              <w:ind w:left="101"/>
              <w:rPr>
                <w:sz w:val="22"/>
                <w:szCs w:val="19"/>
              </w:rPr>
            </w:pPr>
            <w:r w:rsidRPr="00F91193">
              <w:rPr>
                <w:spacing w:val="2"/>
                <w:sz w:val="22"/>
                <w:szCs w:val="19"/>
              </w:rPr>
              <w:t>CSC</w:t>
            </w:r>
            <w:r w:rsidR="007A262D">
              <w:rPr>
                <w:spacing w:val="1"/>
                <w:sz w:val="22"/>
                <w:szCs w:val="19"/>
              </w:rPr>
              <w:t>101</w:t>
            </w:r>
          </w:p>
        </w:tc>
      </w:tr>
    </w:tbl>
    <w:p w14:paraId="79A0CF7D" w14:textId="77777777" w:rsidR="0064241F" w:rsidRDefault="0064241F"/>
    <w:p w14:paraId="2944FA9A" w14:textId="77777777" w:rsidR="0064241F" w:rsidRDefault="0064241F" w:rsidP="0064241F">
      <w:pPr>
        <w:spacing w:before="6" w:line="260" w:lineRule="exact"/>
        <w:rPr>
          <w:b/>
          <w:sz w:val="24"/>
          <w:szCs w:val="26"/>
        </w:rPr>
      </w:pPr>
      <w:r w:rsidRPr="0064241F">
        <w:rPr>
          <w:b/>
          <w:sz w:val="24"/>
          <w:szCs w:val="26"/>
        </w:rPr>
        <w:t xml:space="preserve">Course </w:t>
      </w:r>
      <w:r>
        <w:rPr>
          <w:b/>
          <w:sz w:val="24"/>
          <w:szCs w:val="26"/>
        </w:rPr>
        <w:t>Content</w:t>
      </w:r>
    </w:p>
    <w:p w14:paraId="564EBA17" w14:textId="77777777" w:rsidR="0064241F" w:rsidRDefault="0064241F" w:rsidP="0064241F">
      <w:pPr>
        <w:spacing w:before="6" w:line="260" w:lineRule="exact"/>
        <w:rPr>
          <w:b/>
          <w:sz w:val="24"/>
          <w:szCs w:val="26"/>
        </w:r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5"/>
        <w:gridCol w:w="1174"/>
        <w:gridCol w:w="5722"/>
        <w:gridCol w:w="2039"/>
      </w:tblGrid>
      <w:tr w:rsidR="0064241F" w:rsidRPr="00081BC6" w14:paraId="32DA0795" w14:textId="77777777" w:rsidTr="000E7C17">
        <w:trPr>
          <w:trHeight w:hRule="exact" w:val="576"/>
        </w:trPr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5DD86" w14:textId="77777777" w:rsidR="0064241F" w:rsidRPr="00081BC6" w:rsidRDefault="0064241F" w:rsidP="00074FC3">
            <w:pPr>
              <w:spacing w:before="2" w:line="160" w:lineRule="exact"/>
              <w:rPr>
                <w:sz w:val="16"/>
                <w:szCs w:val="16"/>
              </w:rPr>
            </w:pPr>
            <w:bookmarkStart w:id="0" w:name="_GoBack"/>
            <w:bookmarkEnd w:id="0"/>
            <w:r>
              <w:rPr>
                <w:b/>
                <w:sz w:val="24"/>
                <w:szCs w:val="26"/>
              </w:rPr>
              <w:br w:type="page"/>
            </w:r>
          </w:p>
          <w:p w14:paraId="04501701" w14:textId="77777777" w:rsidR="0064241F" w:rsidRPr="00081BC6" w:rsidRDefault="0064241F" w:rsidP="00074FC3">
            <w:pPr>
              <w:ind w:left="105"/>
              <w:rPr>
                <w:sz w:val="19"/>
                <w:szCs w:val="19"/>
              </w:rPr>
            </w:pPr>
            <w:r w:rsidRPr="00081BC6">
              <w:rPr>
                <w:b/>
                <w:spacing w:val="2"/>
                <w:sz w:val="19"/>
                <w:szCs w:val="19"/>
              </w:rPr>
              <w:t>S</w:t>
            </w:r>
            <w:r w:rsidRPr="00081BC6">
              <w:rPr>
                <w:b/>
                <w:spacing w:val="1"/>
                <w:sz w:val="19"/>
                <w:szCs w:val="19"/>
              </w:rPr>
              <w:t>essi</w:t>
            </w:r>
            <w:r w:rsidRPr="00081BC6">
              <w:rPr>
                <w:b/>
                <w:spacing w:val="2"/>
                <w:sz w:val="19"/>
                <w:szCs w:val="19"/>
              </w:rPr>
              <w:t>o</w:t>
            </w:r>
            <w:r w:rsidRPr="00081BC6">
              <w:rPr>
                <w:b/>
                <w:sz w:val="19"/>
                <w:szCs w:val="19"/>
              </w:rPr>
              <w:t>n</w:t>
            </w:r>
            <w:r w:rsidRPr="00081BC6">
              <w:rPr>
                <w:b/>
                <w:spacing w:val="3"/>
                <w:w w:val="121"/>
                <w:sz w:val="19"/>
                <w:szCs w:val="19"/>
              </w:rPr>
              <w:t>N</w:t>
            </w:r>
            <w:r w:rsidRPr="00081BC6">
              <w:rPr>
                <w:b/>
                <w:spacing w:val="2"/>
                <w:w w:val="107"/>
                <w:sz w:val="19"/>
                <w:szCs w:val="19"/>
              </w:rPr>
              <w:t>o.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F331E" w14:textId="77777777" w:rsidR="0064241F" w:rsidRPr="00081BC6" w:rsidRDefault="0064241F" w:rsidP="00074FC3">
            <w:pPr>
              <w:spacing w:before="2" w:line="160" w:lineRule="exact"/>
              <w:rPr>
                <w:sz w:val="16"/>
                <w:szCs w:val="16"/>
              </w:rPr>
            </w:pPr>
          </w:p>
          <w:p w14:paraId="03A8D0C1" w14:textId="77777777" w:rsidR="0064241F" w:rsidRPr="00081BC6" w:rsidRDefault="0064241F" w:rsidP="00074FC3">
            <w:pPr>
              <w:ind w:left="150"/>
              <w:rPr>
                <w:sz w:val="19"/>
                <w:szCs w:val="19"/>
              </w:rPr>
            </w:pPr>
            <w:r w:rsidRPr="00081BC6">
              <w:rPr>
                <w:b/>
                <w:spacing w:val="3"/>
                <w:sz w:val="19"/>
                <w:szCs w:val="19"/>
              </w:rPr>
              <w:t>W</w:t>
            </w:r>
            <w:r w:rsidRPr="00081BC6">
              <w:rPr>
                <w:b/>
                <w:spacing w:val="2"/>
                <w:sz w:val="19"/>
                <w:szCs w:val="19"/>
              </w:rPr>
              <w:t>ee</w:t>
            </w:r>
            <w:r w:rsidRPr="00081BC6">
              <w:rPr>
                <w:b/>
                <w:sz w:val="19"/>
                <w:szCs w:val="19"/>
              </w:rPr>
              <w:t>k</w:t>
            </w:r>
            <w:r w:rsidRPr="00081BC6">
              <w:rPr>
                <w:b/>
                <w:spacing w:val="3"/>
                <w:w w:val="115"/>
                <w:sz w:val="19"/>
                <w:szCs w:val="19"/>
              </w:rPr>
              <w:t>N</w:t>
            </w:r>
            <w:r w:rsidRPr="00081BC6">
              <w:rPr>
                <w:b/>
                <w:spacing w:val="2"/>
                <w:w w:val="115"/>
                <w:sz w:val="19"/>
                <w:szCs w:val="19"/>
              </w:rPr>
              <w:t>o</w:t>
            </w:r>
            <w:r w:rsidRPr="00081BC6">
              <w:rPr>
                <w:b/>
                <w:w w:val="107"/>
                <w:sz w:val="19"/>
                <w:szCs w:val="19"/>
              </w:rPr>
              <w:t>.</w:t>
            </w:r>
          </w:p>
        </w:tc>
        <w:tc>
          <w:tcPr>
            <w:tcW w:w="5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D4132" w14:textId="77777777" w:rsidR="0064241F" w:rsidRPr="00081BC6" w:rsidRDefault="0064241F" w:rsidP="00074FC3">
            <w:pPr>
              <w:spacing w:before="17" w:line="200" w:lineRule="exact"/>
            </w:pPr>
          </w:p>
          <w:p w14:paraId="5A9B0722" w14:textId="77777777" w:rsidR="0064241F" w:rsidRPr="00081BC6" w:rsidRDefault="0064241F" w:rsidP="00074FC3">
            <w:pPr>
              <w:ind w:left="2642" w:right="1997"/>
              <w:jc w:val="center"/>
              <w:rPr>
                <w:sz w:val="24"/>
                <w:szCs w:val="24"/>
              </w:rPr>
            </w:pPr>
            <w:r w:rsidRPr="00081BC6">
              <w:rPr>
                <w:b/>
                <w:w w:val="103"/>
                <w:sz w:val="24"/>
                <w:szCs w:val="24"/>
              </w:rPr>
              <w:t>T</w:t>
            </w:r>
            <w:r w:rsidRPr="00081BC6">
              <w:rPr>
                <w:b/>
                <w:w w:val="101"/>
                <w:sz w:val="24"/>
                <w:szCs w:val="24"/>
              </w:rPr>
              <w:t>opi</w:t>
            </w:r>
            <w:r w:rsidRPr="00081BC6">
              <w:rPr>
                <w:b/>
                <w:w w:val="105"/>
                <w:sz w:val="24"/>
                <w:szCs w:val="24"/>
              </w:rPr>
              <w:t>c</w:t>
            </w:r>
            <w:r w:rsidRPr="00081BC6">
              <w:rPr>
                <w:b/>
                <w:w w:val="107"/>
                <w:sz w:val="24"/>
                <w:szCs w:val="24"/>
              </w:rPr>
              <w:t>s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D99D1" w14:textId="77777777" w:rsidR="0064241F" w:rsidRPr="00081BC6" w:rsidRDefault="0064241F" w:rsidP="00074FC3">
            <w:pPr>
              <w:spacing w:before="47"/>
              <w:ind w:left="64" w:right="67"/>
              <w:jc w:val="center"/>
              <w:rPr>
                <w:sz w:val="19"/>
                <w:szCs w:val="19"/>
              </w:rPr>
            </w:pPr>
            <w:r w:rsidRPr="00081BC6">
              <w:rPr>
                <w:b/>
                <w:spacing w:val="2"/>
                <w:sz w:val="19"/>
                <w:szCs w:val="19"/>
              </w:rPr>
              <w:t>Sugge</w:t>
            </w:r>
            <w:r w:rsidRPr="00081BC6">
              <w:rPr>
                <w:b/>
                <w:spacing w:val="1"/>
                <w:sz w:val="19"/>
                <w:szCs w:val="19"/>
              </w:rPr>
              <w:t>st</w:t>
            </w:r>
            <w:r w:rsidRPr="00081BC6">
              <w:rPr>
                <w:b/>
                <w:spacing w:val="2"/>
                <w:sz w:val="19"/>
                <w:szCs w:val="19"/>
              </w:rPr>
              <w:t>e</w:t>
            </w:r>
            <w:r w:rsidRPr="00081BC6">
              <w:rPr>
                <w:b/>
                <w:sz w:val="19"/>
                <w:szCs w:val="19"/>
              </w:rPr>
              <w:t>d</w:t>
            </w:r>
            <w:r w:rsidR="008A37EA">
              <w:rPr>
                <w:b/>
                <w:sz w:val="19"/>
                <w:szCs w:val="19"/>
              </w:rPr>
              <w:t xml:space="preserve"> </w:t>
            </w:r>
            <w:r w:rsidRPr="00081BC6">
              <w:rPr>
                <w:b/>
                <w:spacing w:val="2"/>
                <w:w w:val="103"/>
                <w:sz w:val="19"/>
                <w:szCs w:val="19"/>
              </w:rPr>
              <w:t>R</w:t>
            </w:r>
            <w:r w:rsidRPr="00081BC6">
              <w:rPr>
                <w:b/>
                <w:spacing w:val="1"/>
                <w:w w:val="103"/>
                <w:sz w:val="19"/>
                <w:szCs w:val="19"/>
              </w:rPr>
              <w:t>e</w:t>
            </w:r>
            <w:r w:rsidRPr="00081BC6">
              <w:rPr>
                <w:b/>
                <w:spacing w:val="2"/>
                <w:w w:val="99"/>
                <w:sz w:val="19"/>
                <w:szCs w:val="19"/>
              </w:rPr>
              <w:t>a</w:t>
            </w:r>
            <w:r w:rsidRPr="00081BC6">
              <w:rPr>
                <w:b/>
                <w:spacing w:val="2"/>
                <w:w w:val="102"/>
                <w:sz w:val="19"/>
                <w:szCs w:val="19"/>
              </w:rPr>
              <w:t>d</w:t>
            </w:r>
            <w:r w:rsidRPr="00081BC6">
              <w:rPr>
                <w:b/>
                <w:spacing w:val="1"/>
                <w:w w:val="105"/>
                <w:sz w:val="19"/>
                <w:szCs w:val="19"/>
              </w:rPr>
              <w:t>i</w:t>
            </w:r>
            <w:r w:rsidRPr="00081BC6">
              <w:rPr>
                <w:b/>
                <w:spacing w:val="2"/>
                <w:w w:val="102"/>
                <w:sz w:val="19"/>
                <w:szCs w:val="19"/>
              </w:rPr>
              <w:t>n</w:t>
            </w:r>
            <w:r w:rsidRPr="00081BC6">
              <w:rPr>
                <w:b/>
                <w:spacing w:val="2"/>
                <w:w w:val="112"/>
                <w:sz w:val="19"/>
                <w:szCs w:val="19"/>
              </w:rPr>
              <w:t>g</w:t>
            </w:r>
            <w:r w:rsidRPr="00081BC6">
              <w:rPr>
                <w:b/>
                <w:w w:val="110"/>
                <w:sz w:val="19"/>
                <w:szCs w:val="19"/>
              </w:rPr>
              <w:t>s</w:t>
            </w:r>
          </w:p>
          <w:p w14:paraId="6FB2A111" w14:textId="77777777" w:rsidR="0064241F" w:rsidRPr="00081BC6" w:rsidRDefault="0064241F" w:rsidP="00074FC3">
            <w:pPr>
              <w:spacing w:before="7"/>
              <w:ind w:left="475" w:right="478"/>
              <w:jc w:val="center"/>
              <w:rPr>
                <w:sz w:val="19"/>
                <w:szCs w:val="19"/>
              </w:rPr>
            </w:pPr>
            <w:r w:rsidRPr="00081BC6">
              <w:rPr>
                <w:b/>
                <w:spacing w:val="1"/>
                <w:w w:val="101"/>
                <w:sz w:val="19"/>
                <w:szCs w:val="19"/>
              </w:rPr>
              <w:t>(</w:t>
            </w:r>
            <w:r w:rsidRPr="00081BC6">
              <w:rPr>
                <w:b/>
                <w:spacing w:val="2"/>
                <w:w w:val="101"/>
                <w:sz w:val="19"/>
                <w:szCs w:val="19"/>
              </w:rPr>
              <w:t>C</w:t>
            </w:r>
            <w:r w:rsidRPr="00081BC6">
              <w:rPr>
                <w:b/>
                <w:spacing w:val="2"/>
                <w:w w:val="102"/>
                <w:sz w:val="19"/>
                <w:szCs w:val="19"/>
              </w:rPr>
              <w:t>h</w:t>
            </w:r>
            <w:r w:rsidRPr="00081BC6">
              <w:rPr>
                <w:b/>
                <w:spacing w:val="2"/>
                <w:w w:val="99"/>
                <w:sz w:val="19"/>
                <w:szCs w:val="19"/>
              </w:rPr>
              <w:t>a</w:t>
            </w:r>
            <w:r w:rsidRPr="00081BC6">
              <w:rPr>
                <w:b/>
                <w:spacing w:val="2"/>
                <w:w w:val="102"/>
                <w:sz w:val="19"/>
                <w:szCs w:val="19"/>
              </w:rPr>
              <w:t>p</w:t>
            </w:r>
            <w:r w:rsidRPr="00081BC6">
              <w:rPr>
                <w:b/>
                <w:spacing w:val="1"/>
                <w:w w:val="97"/>
                <w:sz w:val="19"/>
                <w:szCs w:val="19"/>
              </w:rPr>
              <w:t>t</w:t>
            </w:r>
            <w:r w:rsidRPr="00081BC6">
              <w:rPr>
                <w:b/>
                <w:spacing w:val="2"/>
                <w:w w:val="109"/>
                <w:sz w:val="19"/>
                <w:szCs w:val="19"/>
              </w:rPr>
              <w:t>e</w:t>
            </w:r>
            <w:r w:rsidRPr="00081BC6">
              <w:rPr>
                <w:b/>
                <w:spacing w:val="1"/>
                <w:w w:val="80"/>
                <w:sz w:val="19"/>
                <w:szCs w:val="19"/>
              </w:rPr>
              <w:t>r</w:t>
            </w:r>
            <w:r w:rsidRPr="00081BC6">
              <w:rPr>
                <w:b/>
                <w:spacing w:val="1"/>
                <w:w w:val="110"/>
                <w:sz w:val="19"/>
                <w:szCs w:val="19"/>
              </w:rPr>
              <w:t>s</w:t>
            </w:r>
            <w:r w:rsidRPr="00081BC6">
              <w:rPr>
                <w:b/>
                <w:w w:val="110"/>
                <w:sz w:val="19"/>
                <w:szCs w:val="19"/>
              </w:rPr>
              <w:t>)</w:t>
            </w:r>
          </w:p>
        </w:tc>
      </w:tr>
      <w:tr w:rsidR="0064241F" w:rsidRPr="00081BC6" w14:paraId="2A9F4534" w14:textId="77777777" w:rsidTr="000E7C17">
        <w:trPr>
          <w:trHeight w:hRule="exact" w:val="346"/>
        </w:trPr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1A316" w14:textId="77777777" w:rsidR="0064241F" w:rsidRPr="00081BC6" w:rsidRDefault="0064241F" w:rsidP="00074FC3">
            <w:pPr>
              <w:spacing w:before="90"/>
              <w:ind w:left="390"/>
              <w:rPr>
                <w:sz w:val="19"/>
                <w:szCs w:val="19"/>
              </w:rPr>
            </w:pPr>
            <w:r w:rsidRPr="00081BC6">
              <w:rPr>
                <w:spacing w:val="1"/>
                <w:sz w:val="19"/>
                <w:szCs w:val="19"/>
              </w:rPr>
              <w:t>0</w:t>
            </w:r>
            <w:r w:rsidRPr="00081BC6">
              <w:rPr>
                <w:spacing w:val="2"/>
                <w:sz w:val="19"/>
                <w:szCs w:val="19"/>
              </w:rPr>
              <w:t>1</w:t>
            </w:r>
            <w:r w:rsidRPr="00081BC6">
              <w:rPr>
                <w:spacing w:val="1"/>
                <w:sz w:val="19"/>
                <w:szCs w:val="19"/>
              </w:rPr>
              <w:t>-0</w:t>
            </w:r>
            <w:r w:rsidRPr="00081BC6">
              <w:rPr>
                <w:sz w:val="19"/>
                <w:szCs w:val="19"/>
              </w:rPr>
              <w:t>3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A7987" w14:textId="77777777" w:rsidR="0064241F" w:rsidRPr="00081BC6" w:rsidRDefault="0064241F" w:rsidP="00074FC3">
            <w:pPr>
              <w:spacing w:before="90"/>
              <w:ind w:left="467" w:right="473"/>
              <w:jc w:val="center"/>
              <w:rPr>
                <w:sz w:val="19"/>
                <w:szCs w:val="19"/>
              </w:rPr>
            </w:pPr>
            <w:r w:rsidRPr="00081BC6">
              <w:rPr>
                <w:w w:val="97"/>
                <w:sz w:val="19"/>
                <w:szCs w:val="19"/>
              </w:rPr>
              <w:t>1</w:t>
            </w:r>
          </w:p>
        </w:tc>
        <w:tc>
          <w:tcPr>
            <w:tcW w:w="5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D517AC" w14:textId="77777777" w:rsidR="0064241F" w:rsidRPr="00081BC6" w:rsidRDefault="000A2DF6" w:rsidP="000E7C17">
            <w:pPr>
              <w:rPr>
                <w:sz w:val="19"/>
                <w:szCs w:val="19"/>
              </w:rPr>
            </w:pPr>
            <w:r w:rsidRPr="000A2DF6">
              <w:rPr>
                <w:sz w:val="19"/>
                <w:szCs w:val="19"/>
              </w:rPr>
              <w:t>Introduction to Computer Hardware and its usability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F9DCFA" w14:textId="77777777" w:rsidR="0064241F" w:rsidRPr="00081BC6" w:rsidRDefault="000A14E3" w:rsidP="000A14E3">
            <w:pPr>
              <w:spacing w:before="90"/>
              <w:ind w:left="38" w:right="186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Instructor’s notes</w:t>
            </w:r>
          </w:p>
        </w:tc>
      </w:tr>
      <w:tr w:rsidR="0064241F" w:rsidRPr="00081BC6" w14:paraId="24BB04DF" w14:textId="77777777" w:rsidTr="000E7C17">
        <w:trPr>
          <w:trHeight w:hRule="exact" w:val="566"/>
        </w:trPr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2EA253" w14:textId="77777777" w:rsidR="0064241F" w:rsidRPr="00081BC6" w:rsidRDefault="0064241F" w:rsidP="00074FC3">
            <w:pPr>
              <w:spacing w:line="200" w:lineRule="exact"/>
              <w:ind w:left="390"/>
              <w:rPr>
                <w:sz w:val="19"/>
                <w:szCs w:val="19"/>
              </w:rPr>
            </w:pPr>
            <w:r w:rsidRPr="00081BC6">
              <w:rPr>
                <w:spacing w:val="1"/>
                <w:sz w:val="19"/>
                <w:szCs w:val="19"/>
              </w:rPr>
              <w:t>0</w:t>
            </w:r>
            <w:r w:rsidRPr="00081BC6">
              <w:rPr>
                <w:spacing w:val="2"/>
                <w:sz w:val="19"/>
                <w:szCs w:val="19"/>
              </w:rPr>
              <w:t>4</w:t>
            </w:r>
            <w:r w:rsidRPr="00081BC6">
              <w:rPr>
                <w:spacing w:val="1"/>
                <w:sz w:val="19"/>
                <w:szCs w:val="19"/>
              </w:rPr>
              <w:t>-06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161A1B" w14:textId="77777777" w:rsidR="0064241F" w:rsidRPr="00081BC6" w:rsidRDefault="0064241F" w:rsidP="00074FC3">
            <w:pPr>
              <w:spacing w:line="200" w:lineRule="exact"/>
              <w:ind w:left="467" w:right="473"/>
              <w:jc w:val="center"/>
              <w:rPr>
                <w:sz w:val="19"/>
                <w:szCs w:val="19"/>
              </w:rPr>
            </w:pPr>
            <w:r w:rsidRPr="00081BC6">
              <w:rPr>
                <w:w w:val="97"/>
                <w:sz w:val="19"/>
                <w:szCs w:val="19"/>
              </w:rPr>
              <w:t>2</w:t>
            </w:r>
          </w:p>
        </w:tc>
        <w:tc>
          <w:tcPr>
            <w:tcW w:w="5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F42A03" w14:textId="77777777" w:rsidR="0064241F" w:rsidRPr="00081BC6" w:rsidRDefault="000A2DF6" w:rsidP="000E7C17">
            <w:pPr>
              <w:spacing w:before="4"/>
              <w:rPr>
                <w:sz w:val="19"/>
                <w:szCs w:val="19"/>
              </w:rPr>
            </w:pPr>
            <w:r w:rsidRPr="000A2DF6">
              <w:rPr>
                <w:sz w:val="19"/>
                <w:szCs w:val="19"/>
              </w:rPr>
              <w:t>Assemble Computer Hardware (CPU, Memory, Hard drives, Slots,</w:t>
            </w:r>
            <w:r>
              <w:rPr>
                <w:sz w:val="19"/>
                <w:szCs w:val="19"/>
              </w:rPr>
              <w:t xml:space="preserve"> </w:t>
            </w:r>
            <w:r w:rsidRPr="000A2DF6">
              <w:rPr>
                <w:sz w:val="19"/>
                <w:szCs w:val="19"/>
              </w:rPr>
              <w:t>Modules, Ports &amp; Connector, Cards, Fan, etc)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FCBBBD" w14:textId="77777777" w:rsidR="000A14E3" w:rsidRPr="00081BC6" w:rsidRDefault="000A14E3" w:rsidP="000A14E3">
            <w:pPr>
              <w:spacing w:line="200" w:lineRule="exact"/>
              <w:ind w:left="38" w:right="186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Instructor’s notes</w:t>
            </w:r>
          </w:p>
        </w:tc>
      </w:tr>
      <w:tr w:rsidR="0064241F" w:rsidRPr="00081BC6" w14:paraId="0F237CC4" w14:textId="77777777" w:rsidTr="000E7C17">
        <w:trPr>
          <w:trHeight w:hRule="exact" w:val="432"/>
        </w:trPr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6B63B" w14:textId="77777777" w:rsidR="0064241F" w:rsidRPr="00081BC6" w:rsidRDefault="0064241F" w:rsidP="00074FC3">
            <w:pPr>
              <w:spacing w:line="200" w:lineRule="exact"/>
              <w:ind w:left="390"/>
              <w:rPr>
                <w:sz w:val="19"/>
                <w:szCs w:val="19"/>
              </w:rPr>
            </w:pPr>
            <w:r w:rsidRPr="00081BC6">
              <w:rPr>
                <w:spacing w:val="1"/>
                <w:sz w:val="19"/>
                <w:szCs w:val="19"/>
              </w:rPr>
              <w:t>0</w:t>
            </w:r>
            <w:r w:rsidRPr="00081BC6">
              <w:rPr>
                <w:spacing w:val="2"/>
                <w:sz w:val="19"/>
                <w:szCs w:val="19"/>
              </w:rPr>
              <w:t>7</w:t>
            </w:r>
            <w:r w:rsidRPr="00081BC6">
              <w:rPr>
                <w:spacing w:val="1"/>
                <w:sz w:val="19"/>
                <w:szCs w:val="19"/>
              </w:rPr>
              <w:t>-09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79B965" w14:textId="77777777" w:rsidR="0064241F" w:rsidRPr="00081BC6" w:rsidRDefault="0064241F" w:rsidP="00074FC3">
            <w:pPr>
              <w:spacing w:line="200" w:lineRule="exact"/>
              <w:ind w:left="467" w:right="473"/>
              <w:jc w:val="center"/>
              <w:rPr>
                <w:sz w:val="19"/>
                <w:szCs w:val="19"/>
              </w:rPr>
            </w:pPr>
            <w:r w:rsidRPr="00081BC6">
              <w:rPr>
                <w:w w:val="97"/>
                <w:sz w:val="19"/>
                <w:szCs w:val="19"/>
              </w:rPr>
              <w:t>3</w:t>
            </w:r>
          </w:p>
        </w:tc>
        <w:tc>
          <w:tcPr>
            <w:tcW w:w="5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CA27DE" w14:textId="77777777" w:rsidR="0064241F" w:rsidRPr="00081BC6" w:rsidRDefault="000A2DF6" w:rsidP="000E7C17">
            <w:pPr>
              <w:spacing w:before="4"/>
              <w:rPr>
                <w:sz w:val="19"/>
                <w:szCs w:val="19"/>
              </w:rPr>
            </w:pPr>
            <w:r w:rsidRPr="000A2DF6">
              <w:rPr>
                <w:sz w:val="19"/>
                <w:szCs w:val="19"/>
              </w:rPr>
              <w:t>Create Live USB for Operating system Installation</w:t>
            </w:r>
            <w:r>
              <w:rPr>
                <w:sz w:val="19"/>
                <w:szCs w:val="19"/>
              </w:rPr>
              <w:t xml:space="preserve"> </w:t>
            </w:r>
            <w:r w:rsidRPr="000A2DF6">
              <w:rPr>
                <w:sz w:val="19"/>
                <w:szCs w:val="19"/>
              </w:rPr>
              <w:t>of Operating System (Windows)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6830C3" w14:textId="77777777" w:rsidR="000A14E3" w:rsidRPr="00081BC6" w:rsidRDefault="000A14E3" w:rsidP="000A14E3">
            <w:pPr>
              <w:spacing w:line="200" w:lineRule="exact"/>
              <w:ind w:left="38" w:right="186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Instructor’s notes</w:t>
            </w:r>
          </w:p>
        </w:tc>
      </w:tr>
      <w:tr w:rsidR="0064241F" w:rsidRPr="00081BC6" w14:paraId="206C4559" w14:textId="77777777" w:rsidTr="000E7C17">
        <w:trPr>
          <w:trHeight w:hRule="exact" w:val="977"/>
        </w:trPr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6201A" w14:textId="77777777" w:rsidR="0064241F" w:rsidRPr="00081BC6" w:rsidRDefault="0064241F" w:rsidP="00074FC3">
            <w:pPr>
              <w:spacing w:before="10" w:line="100" w:lineRule="exact"/>
              <w:rPr>
                <w:sz w:val="10"/>
                <w:szCs w:val="10"/>
              </w:rPr>
            </w:pPr>
          </w:p>
          <w:p w14:paraId="51BA686D" w14:textId="77777777" w:rsidR="0064241F" w:rsidRPr="00081BC6" w:rsidRDefault="0064241F" w:rsidP="00074FC3">
            <w:pPr>
              <w:ind w:left="390"/>
              <w:rPr>
                <w:sz w:val="19"/>
                <w:szCs w:val="19"/>
              </w:rPr>
            </w:pPr>
            <w:r w:rsidRPr="00081BC6">
              <w:rPr>
                <w:spacing w:val="1"/>
                <w:sz w:val="19"/>
                <w:szCs w:val="19"/>
              </w:rPr>
              <w:t>1</w:t>
            </w:r>
            <w:r w:rsidRPr="00081BC6">
              <w:rPr>
                <w:spacing w:val="2"/>
                <w:sz w:val="19"/>
                <w:szCs w:val="19"/>
              </w:rPr>
              <w:t>0</w:t>
            </w:r>
            <w:r w:rsidRPr="00081BC6">
              <w:rPr>
                <w:spacing w:val="1"/>
                <w:sz w:val="19"/>
                <w:szCs w:val="19"/>
              </w:rPr>
              <w:t>-12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44F569" w14:textId="77777777" w:rsidR="0064241F" w:rsidRPr="00081BC6" w:rsidRDefault="0064241F" w:rsidP="00074FC3">
            <w:pPr>
              <w:spacing w:before="10" w:line="100" w:lineRule="exact"/>
              <w:jc w:val="center"/>
              <w:rPr>
                <w:sz w:val="10"/>
                <w:szCs w:val="10"/>
              </w:rPr>
            </w:pPr>
          </w:p>
          <w:p w14:paraId="2B87B8DA" w14:textId="77777777" w:rsidR="0064241F" w:rsidRPr="00081BC6" w:rsidRDefault="0064241F" w:rsidP="00074FC3">
            <w:pPr>
              <w:ind w:left="467" w:right="473"/>
              <w:jc w:val="center"/>
              <w:rPr>
                <w:sz w:val="19"/>
                <w:szCs w:val="19"/>
              </w:rPr>
            </w:pPr>
            <w:r w:rsidRPr="00081BC6">
              <w:rPr>
                <w:w w:val="97"/>
                <w:sz w:val="19"/>
                <w:szCs w:val="19"/>
              </w:rPr>
              <w:t>4</w:t>
            </w:r>
          </w:p>
        </w:tc>
        <w:tc>
          <w:tcPr>
            <w:tcW w:w="5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CB58D7" w14:textId="77777777" w:rsidR="000A2DF6" w:rsidRDefault="000A2DF6" w:rsidP="000E7C17">
            <w:r>
              <w:t xml:space="preserve">Create Drive Partition using operating system </w:t>
            </w:r>
          </w:p>
          <w:p w14:paraId="641BFB2F" w14:textId="77777777" w:rsidR="000A2DF6" w:rsidRDefault="000A2DF6" w:rsidP="000E7C17">
            <w:r>
              <w:t xml:space="preserve">Install and uninstall application soft wares </w:t>
            </w:r>
          </w:p>
          <w:p w14:paraId="20801411" w14:textId="77777777" w:rsidR="000A2DF6" w:rsidRDefault="000A2DF6" w:rsidP="000E7C17">
            <w:r>
              <w:t xml:space="preserve">Create Users in operating system </w:t>
            </w:r>
          </w:p>
          <w:p w14:paraId="6C8E896B" w14:textId="77777777" w:rsidR="0064241F" w:rsidRPr="005F0CBA" w:rsidRDefault="000A2DF6" w:rsidP="000E7C17">
            <w:r>
              <w:t>Accessing and configuring system BIOS setup (Boot sequence, etc)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3AC562" w14:textId="77777777" w:rsidR="0064241F" w:rsidRPr="00081BC6" w:rsidRDefault="0064241F" w:rsidP="000A14E3">
            <w:pPr>
              <w:spacing w:before="10" w:line="100" w:lineRule="exact"/>
              <w:ind w:left="38" w:right="186"/>
              <w:jc w:val="center"/>
              <w:rPr>
                <w:sz w:val="10"/>
                <w:szCs w:val="10"/>
              </w:rPr>
            </w:pPr>
          </w:p>
          <w:p w14:paraId="70B30FA6" w14:textId="77777777" w:rsidR="000A14E3" w:rsidRPr="00081BC6" w:rsidRDefault="000A14E3" w:rsidP="000A14E3">
            <w:pPr>
              <w:ind w:left="38" w:right="186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Instructor’s notes</w:t>
            </w:r>
          </w:p>
        </w:tc>
      </w:tr>
      <w:tr w:rsidR="0064241F" w:rsidRPr="00081BC6" w14:paraId="7D40B39A" w14:textId="77777777" w:rsidTr="000E7C17">
        <w:trPr>
          <w:trHeight w:hRule="exact" w:val="1852"/>
        </w:trPr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D2C7D" w14:textId="77777777" w:rsidR="0064241F" w:rsidRPr="00081BC6" w:rsidRDefault="0064241F" w:rsidP="00074FC3">
            <w:pPr>
              <w:spacing w:line="200" w:lineRule="exact"/>
              <w:ind w:left="390"/>
              <w:rPr>
                <w:sz w:val="19"/>
                <w:szCs w:val="19"/>
              </w:rPr>
            </w:pPr>
            <w:r w:rsidRPr="00081BC6">
              <w:rPr>
                <w:spacing w:val="1"/>
                <w:sz w:val="19"/>
                <w:szCs w:val="19"/>
              </w:rPr>
              <w:t>1</w:t>
            </w:r>
            <w:r w:rsidRPr="00081BC6">
              <w:rPr>
                <w:spacing w:val="2"/>
                <w:sz w:val="19"/>
                <w:szCs w:val="19"/>
              </w:rPr>
              <w:t>3</w:t>
            </w:r>
            <w:r w:rsidRPr="00081BC6">
              <w:rPr>
                <w:spacing w:val="1"/>
                <w:sz w:val="19"/>
                <w:szCs w:val="19"/>
              </w:rPr>
              <w:t>-15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90AA5A" w14:textId="77777777" w:rsidR="0064241F" w:rsidRPr="00081BC6" w:rsidRDefault="0064241F" w:rsidP="00074FC3">
            <w:pPr>
              <w:spacing w:line="200" w:lineRule="exact"/>
              <w:ind w:left="467" w:right="473"/>
              <w:jc w:val="center"/>
              <w:rPr>
                <w:sz w:val="19"/>
                <w:szCs w:val="19"/>
              </w:rPr>
            </w:pPr>
            <w:r w:rsidRPr="00081BC6">
              <w:rPr>
                <w:w w:val="97"/>
                <w:sz w:val="19"/>
                <w:szCs w:val="19"/>
              </w:rPr>
              <w:t>5</w:t>
            </w:r>
          </w:p>
        </w:tc>
        <w:tc>
          <w:tcPr>
            <w:tcW w:w="5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E40ABF" w14:textId="77777777" w:rsidR="000A2DF6" w:rsidRPr="000A2DF6" w:rsidRDefault="000A2DF6" w:rsidP="000E7C17">
            <w:pPr>
              <w:rPr>
                <w:sz w:val="19"/>
                <w:szCs w:val="19"/>
              </w:rPr>
            </w:pPr>
            <w:r w:rsidRPr="000A2DF6">
              <w:rPr>
                <w:sz w:val="19"/>
                <w:szCs w:val="19"/>
              </w:rPr>
              <w:t>Internet Basics</w:t>
            </w:r>
          </w:p>
          <w:p w14:paraId="317D293D" w14:textId="77777777" w:rsidR="000A2DF6" w:rsidRPr="000A2DF6" w:rsidRDefault="000A2DF6" w:rsidP="000E7C17">
            <w:pPr>
              <w:rPr>
                <w:sz w:val="19"/>
                <w:szCs w:val="19"/>
              </w:rPr>
            </w:pPr>
            <w:r w:rsidRPr="000A2DF6">
              <w:rPr>
                <w:sz w:val="19"/>
                <w:szCs w:val="19"/>
              </w:rPr>
              <w:t>Configure internet connection</w:t>
            </w:r>
          </w:p>
          <w:p w14:paraId="29A3D9B6" w14:textId="77777777" w:rsidR="000A2DF6" w:rsidRPr="000A2DF6" w:rsidRDefault="000A2DF6" w:rsidP="000E7C17">
            <w:pPr>
              <w:rPr>
                <w:sz w:val="19"/>
                <w:szCs w:val="19"/>
              </w:rPr>
            </w:pPr>
            <w:r w:rsidRPr="000A2DF6">
              <w:rPr>
                <w:sz w:val="19"/>
                <w:szCs w:val="19"/>
              </w:rPr>
              <w:t>Configure browser setting and use browsers</w:t>
            </w:r>
          </w:p>
          <w:p w14:paraId="0DE3D8B6" w14:textId="77777777" w:rsidR="000A2DF6" w:rsidRPr="000A2DF6" w:rsidRDefault="000A2DF6" w:rsidP="000E7C17">
            <w:pPr>
              <w:rPr>
                <w:sz w:val="19"/>
                <w:szCs w:val="19"/>
              </w:rPr>
            </w:pPr>
            <w:r w:rsidRPr="000A2DF6">
              <w:rPr>
                <w:sz w:val="19"/>
                <w:szCs w:val="19"/>
              </w:rPr>
              <w:t>Understanding Webpage, Websites, Client software and Server Software</w:t>
            </w:r>
          </w:p>
          <w:p w14:paraId="78FD7D6E" w14:textId="77777777" w:rsidR="000A2DF6" w:rsidRPr="000A2DF6" w:rsidRDefault="000A2DF6" w:rsidP="000E7C17">
            <w:pPr>
              <w:rPr>
                <w:sz w:val="19"/>
                <w:szCs w:val="19"/>
              </w:rPr>
            </w:pPr>
            <w:r w:rsidRPr="000A2DF6">
              <w:rPr>
                <w:sz w:val="19"/>
                <w:szCs w:val="19"/>
              </w:rPr>
              <w:t>Usage of E-commerce &amp; E-governments websites</w:t>
            </w:r>
          </w:p>
          <w:p w14:paraId="2FC1D175" w14:textId="77777777" w:rsidR="0064241F" w:rsidRPr="000A2DF6" w:rsidRDefault="000A2DF6" w:rsidP="000E7C17">
            <w:pPr>
              <w:rPr>
                <w:sz w:val="19"/>
                <w:szCs w:val="19"/>
              </w:rPr>
            </w:pPr>
            <w:r w:rsidRPr="000A2DF6">
              <w:rPr>
                <w:sz w:val="19"/>
                <w:szCs w:val="19"/>
              </w:rPr>
              <w:t>(Alibaba, AliExpress, Amazon, Daraz, Alipay, e-government websites, etc)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8D4FF1" w14:textId="77777777" w:rsidR="000A14E3" w:rsidRPr="00081BC6" w:rsidRDefault="000A14E3" w:rsidP="000A14E3">
            <w:pPr>
              <w:spacing w:line="200" w:lineRule="exact"/>
              <w:ind w:left="38" w:right="186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Instructor’s notes</w:t>
            </w:r>
          </w:p>
        </w:tc>
      </w:tr>
      <w:tr w:rsidR="0064241F" w:rsidRPr="00081BC6" w14:paraId="23C15C0F" w14:textId="77777777" w:rsidTr="000E7C17">
        <w:trPr>
          <w:trHeight w:hRule="exact" w:val="327"/>
        </w:trPr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A8185E" w14:textId="77777777" w:rsidR="0064241F" w:rsidRPr="00081BC6" w:rsidRDefault="0064241F" w:rsidP="00074FC3">
            <w:pPr>
              <w:spacing w:before="23"/>
              <w:ind w:left="390"/>
              <w:rPr>
                <w:sz w:val="19"/>
                <w:szCs w:val="19"/>
              </w:rPr>
            </w:pPr>
            <w:r w:rsidRPr="00081BC6">
              <w:rPr>
                <w:spacing w:val="1"/>
                <w:sz w:val="19"/>
                <w:szCs w:val="19"/>
              </w:rPr>
              <w:t>1</w:t>
            </w:r>
            <w:r w:rsidRPr="00081BC6">
              <w:rPr>
                <w:spacing w:val="2"/>
                <w:sz w:val="19"/>
                <w:szCs w:val="19"/>
              </w:rPr>
              <w:t>6</w:t>
            </w:r>
            <w:r w:rsidRPr="00081BC6">
              <w:rPr>
                <w:spacing w:val="1"/>
                <w:sz w:val="19"/>
                <w:szCs w:val="19"/>
              </w:rPr>
              <w:t>-18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BB8A9D" w14:textId="77777777" w:rsidR="0064241F" w:rsidRPr="00081BC6" w:rsidRDefault="0083144A" w:rsidP="00074FC3">
            <w:pPr>
              <w:spacing w:before="23"/>
              <w:ind w:left="467" w:right="473"/>
              <w:jc w:val="center"/>
              <w:rPr>
                <w:sz w:val="19"/>
                <w:szCs w:val="19"/>
              </w:rPr>
            </w:pPr>
            <w:r>
              <w:rPr>
                <w:w w:val="97"/>
                <w:sz w:val="19"/>
                <w:szCs w:val="19"/>
              </w:rPr>
              <w:t>6</w:t>
            </w:r>
          </w:p>
        </w:tc>
        <w:tc>
          <w:tcPr>
            <w:tcW w:w="5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C19947" w14:textId="15A52B64" w:rsidR="005F0CBA" w:rsidRPr="005F0CBA" w:rsidRDefault="008D1681" w:rsidP="000E7C17">
            <w:r>
              <w:t xml:space="preserve">Introduction to MS </w:t>
            </w:r>
            <w:r w:rsidR="00C56DCB">
              <w:t>Word</w:t>
            </w:r>
            <w:r>
              <w:t xml:space="preserve"> 201</w:t>
            </w:r>
            <w:r w:rsidR="0064780D">
              <w:t>6</w:t>
            </w:r>
            <w:r w:rsidR="00C56DCB">
              <w:t>/201</w:t>
            </w:r>
            <w:r w:rsidR="0064780D">
              <w:t>9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221661" w14:textId="77777777" w:rsidR="000A14E3" w:rsidRPr="00DD1743" w:rsidRDefault="000A14E3" w:rsidP="000A14E3">
            <w:pPr>
              <w:pStyle w:val="ListParagraph"/>
              <w:spacing w:before="23"/>
              <w:ind w:left="128" w:right="276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Instructor’s notes</w:t>
            </w:r>
          </w:p>
        </w:tc>
      </w:tr>
      <w:tr w:rsidR="00DD1743" w:rsidRPr="00081BC6" w14:paraId="718B78EC" w14:textId="77777777" w:rsidTr="000E7C17">
        <w:trPr>
          <w:trHeight w:hRule="exact" w:val="462"/>
        </w:trPr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5769A" w14:textId="09EB0067" w:rsidR="00DD1743" w:rsidRPr="00081BC6" w:rsidRDefault="00F86207" w:rsidP="00DD1743">
            <w:pPr>
              <w:spacing w:before="23"/>
              <w:ind w:left="390"/>
              <w:rPr>
                <w:spacing w:val="1"/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19-21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D3D2E8" w14:textId="77777777" w:rsidR="00DD1743" w:rsidRPr="00081BC6" w:rsidRDefault="0083144A" w:rsidP="00DD1743">
            <w:pPr>
              <w:ind w:left="467" w:right="473"/>
              <w:jc w:val="center"/>
              <w:rPr>
                <w:sz w:val="19"/>
                <w:szCs w:val="19"/>
              </w:rPr>
            </w:pPr>
            <w:r>
              <w:rPr>
                <w:w w:val="97"/>
                <w:sz w:val="19"/>
                <w:szCs w:val="19"/>
              </w:rPr>
              <w:t>7</w:t>
            </w:r>
          </w:p>
        </w:tc>
        <w:tc>
          <w:tcPr>
            <w:tcW w:w="5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4EC368" w14:textId="1C4BED55" w:rsidR="00C56DCB" w:rsidRDefault="00C56DCB" w:rsidP="000E7C17">
            <w:r>
              <w:t>Introduction to MS PowerPoint 201</w:t>
            </w:r>
            <w:r w:rsidR="0064780D">
              <w:t>6</w:t>
            </w:r>
            <w:r>
              <w:t>/201</w:t>
            </w:r>
            <w:r w:rsidR="0064780D">
              <w:t>9</w:t>
            </w:r>
          </w:p>
          <w:p w14:paraId="6FAB3E4D" w14:textId="77777777" w:rsidR="00DD1743" w:rsidRPr="00D05EB0" w:rsidRDefault="00DD1743" w:rsidP="000E7C17"/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8201CB" w14:textId="77777777" w:rsidR="000A14E3" w:rsidRPr="00081BC6" w:rsidRDefault="000A14E3" w:rsidP="00321794">
            <w:pPr>
              <w:tabs>
                <w:tab w:val="left" w:pos="1208"/>
              </w:tabs>
              <w:spacing w:before="23"/>
              <w:ind w:left="218" w:right="712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Instructor’s notes</w:t>
            </w:r>
          </w:p>
        </w:tc>
      </w:tr>
      <w:tr w:rsidR="00F86207" w:rsidRPr="00081BC6" w14:paraId="3EA79576" w14:textId="77777777" w:rsidTr="000E7C17">
        <w:trPr>
          <w:trHeight w:hRule="exact" w:val="462"/>
        </w:trPr>
        <w:tc>
          <w:tcPr>
            <w:tcW w:w="1023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  <w:vAlign w:val="center"/>
          </w:tcPr>
          <w:p w14:paraId="575DA59E" w14:textId="31B4CFB7" w:rsidR="00F86207" w:rsidRDefault="000E7C17" w:rsidP="000E7C17">
            <w:pPr>
              <w:tabs>
                <w:tab w:val="left" w:pos="1208"/>
              </w:tabs>
              <w:spacing w:before="23"/>
              <w:ind w:left="218" w:right="712"/>
              <w:rPr>
                <w:spacing w:val="1"/>
                <w:w w:val="97"/>
                <w:sz w:val="19"/>
                <w:szCs w:val="19"/>
              </w:rPr>
            </w:pPr>
            <w:r>
              <w:rPr>
                <w:b/>
                <w:spacing w:val="3"/>
                <w:sz w:val="31"/>
                <w:szCs w:val="31"/>
              </w:rPr>
              <w:t xml:space="preserve">                                              </w:t>
            </w:r>
            <w:r w:rsidR="00F86207" w:rsidRPr="00081BC6">
              <w:rPr>
                <w:b/>
                <w:spacing w:val="3"/>
                <w:sz w:val="31"/>
                <w:szCs w:val="31"/>
              </w:rPr>
              <w:t>M</w:t>
            </w:r>
            <w:r w:rsidR="00F86207" w:rsidRPr="00081BC6">
              <w:rPr>
                <w:b/>
                <w:spacing w:val="1"/>
                <w:sz w:val="31"/>
                <w:szCs w:val="31"/>
              </w:rPr>
              <w:t>i</w:t>
            </w:r>
            <w:r w:rsidR="00F86207" w:rsidRPr="00081BC6">
              <w:rPr>
                <w:b/>
                <w:sz w:val="31"/>
                <w:szCs w:val="31"/>
              </w:rPr>
              <w:t>d</w:t>
            </w:r>
            <w:r w:rsidR="00F86207">
              <w:rPr>
                <w:b/>
                <w:sz w:val="31"/>
                <w:szCs w:val="31"/>
              </w:rPr>
              <w:t xml:space="preserve"> </w:t>
            </w:r>
            <w:r w:rsidR="00F86207" w:rsidRPr="00081BC6">
              <w:rPr>
                <w:b/>
                <w:spacing w:val="2"/>
                <w:w w:val="108"/>
                <w:sz w:val="31"/>
                <w:szCs w:val="31"/>
              </w:rPr>
              <w:t>E</w:t>
            </w:r>
            <w:r w:rsidR="00F86207" w:rsidRPr="00081BC6">
              <w:rPr>
                <w:b/>
                <w:spacing w:val="2"/>
                <w:w w:val="102"/>
                <w:sz w:val="31"/>
                <w:szCs w:val="31"/>
              </w:rPr>
              <w:t>x</w:t>
            </w:r>
            <w:r w:rsidR="00F86207" w:rsidRPr="00081BC6">
              <w:rPr>
                <w:b/>
                <w:spacing w:val="2"/>
                <w:w w:val="97"/>
                <w:sz w:val="31"/>
                <w:szCs w:val="31"/>
              </w:rPr>
              <w:t>a</w:t>
            </w:r>
            <w:r w:rsidR="00F86207" w:rsidRPr="00081BC6">
              <w:rPr>
                <w:b/>
                <w:spacing w:val="3"/>
                <w:w w:val="103"/>
                <w:sz w:val="31"/>
                <w:szCs w:val="31"/>
              </w:rPr>
              <w:t>m</w:t>
            </w:r>
          </w:p>
        </w:tc>
      </w:tr>
      <w:tr w:rsidR="00DD1743" w:rsidRPr="00081BC6" w14:paraId="677AF24B" w14:textId="77777777" w:rsidTr="000E7C17">
        <w:trPr>
          <w:trHeight w:hRule="exact" w:val="534"/>
        </w:trPr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AAEE13" w14:textId="3EBC7841" w:rsidR="00DD1743" w:rsidRPr="00081BC6" w:rsidRDefault="00F86207" w:rsidP="00DD1743">
            <w:pPr>
              <w:ind w:left="390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22</w:t>
            </w:r>
            <w:r w:rsidR="00DD1743" w:rsidRPr="00081BC6">
              <w:rPr>
                <w:spacing w:val="1"/>
                <w:sz w:val="19"/>
                <w:szCs w:val="19"/>
              </w:rPr>
              <w:t>-2</w:t>
            </w:r>
            <w:r>
              <w:rPr>
                <w:spacing w:val="1"/>
                <w:sz w:val="19"/>
                <w:szCs w:val="19"/>
              </w:rPr>
              <w:t>4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7BF796" w14:textId="77777777" w:rsidR="00DD1743" w:rsidRPr="000942B0" w:rsidRDefault="0083144A" w:rsidP="00DD1743">
            <w:pPr>
              <w:ind w:left="467" w:right="473"/>
              <w:jc w:val="center"/>
              <w:rPr>
                <w:sz w:val="19"/>
                <w:szCs w:val="19"/>
              </w:rPr>
            </w:pPr>
            <w:r>
              <w:rPr>
                <w:w w:val="97"/>
                <w:sz w:val="19"/>
                <w:szCs w:val="19"/>
              </w:rPr>
              <w:t>8</w:t>
            </w:r>
          </w:p>
        </w:tc>
        <w:tc>
          <w:tcPr>
            <w:tcW w:w="5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D62789" w14:textId="6D512AE4" w:rsidR="00DD1743" w:rsidRPr="00081BC6" w:rsidRDefault="00C56DCB" w:rsidP="000E7C17">
            <w:pPr>
              <w:rPr>
                <w:sz w:val="19"/>
                <w:szCs w:val="19"/>
              </w:rPr>
            </w:pPr>
            <w:r>
              <w:t>Introduction to MS Excel 201</w:t>
            </w:r>
            <w:r w:rsidR="0064780D">
              <w:t>6</w:t>
            </w:r>
            <w:r>
              <w:t>/201</w:t>
            </w:r>
            <w:r w:rsidR="0064780D">
              <w:t>9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B777C8" w14:textId="77777777" w:rsidR="000A14E3" w:rsidRPr="00081BC6" w:rsidRDefault="000A14E3" w:rsidP="000A14E3">
            <w:pPr>
              <w:tabs>
                <w:tab w:val="left" w:pos="1208"/>
              </w:tabs>
              <w:ind w:left="218" w:right="834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Instructor’s notes</w:t>
            </w:r>
          </w:p>
        </w:tc>
      </w:tr>
      <w:tr w:rsidR="00DD1743" w:rsidRPr="00081BC6" w14:paraId="270EAC53" w14:textId="77777777" w:rsidTr="000E7C17">
        <w:trPr>
          <w:trHeight w:hRule="exact" w:val="282"/>
        </w:trPr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AE21C0" w14:textId="1A2095CA" w:rsidR="00DD1743" w:rsidRPr="00081BC6" w:rsidRDefault="00DD1743" w:rsidP="00DD1743">
            <w:pPr>
              <w:ind w:left="390"/>
              <w:rPr>
                <w:sz w:val="19"/>
                <w:szCs w:val="19"/>
              </w:rPr>
            </w:pPr>
            <w:r w:rsidRPr="00081BC6">
              <w:rPr>
                <w:spacing w:val="1"/>
                <w:sz w:val="19"/>
                <w:szCs w:val="19"/>
              </w:rPr>
              <w:t>2</w:t>
            </w:r>
            <w:r w:rsidR="00F86207">
              <w:rPr>
                <w:spacing w:val="1"/>
                <w:sz w:val="19"/>
                <w:szCs w:val="19"/>
              </w:rPr>
              <w:t>5</w:t>
            </w:r>
            <w:r w:rsidRPr="00081BC6">
              <w:rPr>
                <w:spacing w:val="1"/>
                <w:sz w:val="19"/>
                <w:szCs w:val="19"/>
              </w:rPr>
              <w:t>-2</w:t>
            </w:r>
            <w:r w:rsidR="00F86207">
              <w:rPr>
                <w:spacing w:val="1"/>
                <w:sz w:val="19"/>
                <w:szCs w:val="19"/>
              </w:rPr>
              <w:t>7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1C248" w14:textId="77777777" w:rsidR="00DD1743" w:rsidRPr="00081BC6" w:rsidRDefault="0083144A" w:rsidP="00DD1743">
            <w:pPr>
              <w:ind w:left="420" w:right="425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9</w:t>
            </w:r>
          </w:p>
        </w:tc>
        <w:tc>
          <w:tcPr>
            <w:tcW w:w="5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96FDA0" w14:textId="2CC34F88" w:rsidR="00DD1743" w:rsidRPr="00081BC6" w:rsidRDefault="00C56DCB" w:rsidP="000E7C17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MS Excel Basic Formulas 201</w:t>
            </w:r>
            <w:r w:rsidR="0064780D"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>/201</w:t>
            </w:r>
            <w:r w:rsidR="0064780D">
              <w:rPr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8CC92E" w14:textId="77777777" w:rsidR="000A14E3" w:rsidRPr="00081BC6" w:rsidRDefault="000A14E3" w:rsidP="000A14E3">
            <w:pPr>
              <w:tabs>
                <w:tab w:val="left" w:pos="1208"/>
              </w:tabs>
              <w:ind w:left="218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Instructor’s notes</w:t>
            </w:r>
          </w:p>
        </w:tc>
      </w:tr>
      <w:tr w:rsidR="0083144A" w:rsidRPr="00081BC6" w14:paraId="7630FFF5" w14:textId="77777777" w:rsidTr="000E7C17">
        <w:trPr>
          <w:trHeight w:hRule="exact" w:val="300"/>
        </w:trPr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B1692" w14:textId="68078245" w:rsidR="0083144A" w:rsidRPr="00081BC6" w:rsidRDefault="0083144A" w:rsidP="0083144A">
            <w:pPr>
              <w:ind w:left="390"/>
              <w:rPr>
                <w:sz w:val="19"/>
                <w:szCs w:val="19"/>
              </w:rPr>
            </w:pPr>
            <w:r w:rsidRPr="00081BC6">
              <w:rPr>
                <w:spacing w:val="1"/>
                <w:sz w:val="19"/>
                <w:szCs w:val="19"/>
              </w:rPr>
              <w:t>2</w:t>
            </w:r>
            <w:r w:rsidR="00F86207">
              <w:rPr>
                <w:spacing w:val="1"/>
                <w:sz w:val="19"/>
                <w:szCs w:val="19"/>
              </w:rPr>
              <w:t>8</w:t>
            </w:r>
            <w:r w:rsidRPr="00081BC6">
              <w:rPr>
                <w:spacing w:val="1"/>
                <w:sz w:val="19"/>
                <w:szCs w:val="19"/>
              </w:rPr>
              <w:t>-</w:t>
            </w:r>
            <w:r w:rsidR="00F86207">
              <w:rPr>
                <w:spacing w:val="1"/>
                <w:sz w:val="19"/>
                <w:szCs w:val="19"/>
              </w:rPr>
              <w:t>30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6DC34B" w14:textId="77777777" w:rsidR="0083144A" w:rsidRPr="00081BC6" w:rsidRDefault="0083144A" w:rsidP="0083144A">
            <w:pPr>
              <w:ind w:left="420" w:right="425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5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E9EF95" w14:textId="52AB55FB" w:rsidR="0083144A" w:rsidRPr="000942B0" w:rsidRDefault="00C56DCB" w:rsidP="000E7C17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MS Excel Pivot Table 201</w:t>
            </w:r>
            <w:r w:rsidR="0064780D"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>/201</w:t>
            </w:r>
            <w:r w:rsidR="0064780D">
              <w:rPr>
                <w:sz w:val="19"/>
                <w:szCs w:val="19"/>
              </w:rPr>
              <w:t>9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991113" w14:textId="77777777" w:rsidR="0083144A" w:rsidRPr="00081BC6" w:rsidRDefault="0083144A" w:rsidP="0083144A">
            <w:pPr>
              <w:ind w:left="308" w:right="186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Instructor’s notes</w:t>
            </w:r>
          </w:p>
        </w:tc>
      </w:tr>
      <w:tr w:rsidR="0083144A" w:rsidRPr="00081BC6" w14:paraId="02529EEE" w14:textId="77777777" w:rsidTr="000E7C17">
        <w:trPr>
          <w:trHeight w:hRule="exact" w:val="714"/>
        </w:trPr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D85616" w14:textId="592C377F" w:rsidR="0083144A" w:rsidRPr="00081BC6" w:rsidRDefault="00F86207" w:rsidP="0083144A">
            <w:pPr>
              <w:ind w:left="390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lastRenderedPageBreak/>
              <w:t>31</w:t>
            </w:r>
            <w:r w:rsidR="0083144A" w:rsidRPr="00081BC6">
              <w:rPr>
                <w:spacing w:val="1"/>
                <w:sz w:val="19"/>
                <w:szCs w:val="19"/>
              </w:rPr>
              <w:t>-3</w:t>
            </w:r>
            <w:r>
              <w:rPr>
                <w:spacing w:val="1"/>
                <w:sz w:val="19"/>
                <w:szCs w:val="19"/>
              </w:rPr>
              <w:t>3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6B5C0B" w14:textId="77777777" w:rsidR="0083144A" w:rsidRPr="00081BC6" w:rsidRDefault="0083144A" w:rsidP="0083144A">
            <w:pPr>
              <w:ind w:left="420" w:right="425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11</w:t>
            </w:r>
          </w:p>
        </w:tc>
        <w:tc>
          <w:tcPr>
            <w:tcW w:w="5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B6C181" w14:textId="77777777" w:rsidR="00C56DCB" w:rsidRPr="000942B0" w:rsidRDefault="00C56DCB" w:rsidP="000E7C17">
            <w:pPr>
              <w:rPr>
                <w:sz w:val="19"/>
                <w:szCs w:val="19"/>
              </w:rPr>
            </w:pPr>
            <w:r w:rsidRPr="000942B0">
              <w:rPr>
                <w:sz w:val="19"/>
                <w:szCs w:val="19"/>
              </w:rPr>
              <w:t xml:space="preserve">Introduction to MS Access </w:t>
            </w:r>
          </w:p>
          <w:p w14:paraId="112A2B7C" w14:textId="77777777" w:rsidR="00C56DCB" w:rsidRPr="000942B0" w:rsidRDefault="00C56DCB" w:rsidP="000E7C17">
            <w:pPr>
              <w:rPr>
                <w:sz w:val="19"/>
                <w:szCs w:val="19"/>
              </w:rPr>
            </w:pPr>
            <w:r w:rsidRPr="000942B0">
              <w:rPr>
                <w:sz w:val="19"/>
                <w:szCs w:val="19"/>
              </w:rPr>
              <w:t>Create Database Tables</w:t>
            </w:r>
          </w:p>
          <w:p w14:paraId="19D301AD" w14:textId="77777777" w:rsidR="0083144A" w:rsidRPr="00081BC6" w:rsidRDefault="00C56DCB" w:rsidP="000E7C17">
            <w:pPr>
              <w:rPr>
                <w:sz w:val="19"/>
                <w:szCs w:val="19"/>
              </w:rPr>
            </w:pPr>
            <w:r w:rsidRPr="000942B0">
              <w:rPr>
                <w:sz w:val="19"/>
                <w:szCs w:val="19"/>
              </w:rPr>
              <w:t>Create Relation between Table</w:t>
            </w:r>
            <w:r>
              <w:rPr>
                <w:sz w:val="19"/>
                <w:szCs w:val="19"/>
              </w:rPr>
              <w:t>s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F40437" w14:textId="77777777" w:rsidR="0083144A" w:rsidRPr="00081BC6" w:rsidRDefault="0083144A" w:rsidP="0083144A">
            <w:pPr>
              <w:ind w:left="308" w:right="186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Instructor’s notes</w:t>
            </w:r>
          </w:p>
        </w:tc>
      </w:tr>
      <w:tr w:rsidR="0083144A" w:rsidRPr="00081BC6" w14:paraId="465AF94E" w14:textId="77777777" w:rsidTr="000E7C17">
        <w:trPr>
          <w:trHeight w:hRule="exact" w:val="1164"/>
        </w:trPr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7C7FC" w14:textId="2A83D2D3" w:rsidR="0083144A" w:rsidRPr="00081BC6" w:rsidRDefault="0083144A" w:rsidP="0083144A">
            <w:pPr>
              <w:ind w:left="390"/>
              <w:rPr>
                <w:sz w:val="19"/>
                <w:szCs w:val="19"/>
              </w:rPr>
            </w:pPr>
            <w:r w:rsidRPr="00081BC6">
              <w:rPr>
                <w:spacing w:val="1"/>
                <w:sz w:val="19"/>
                <w:szCs w:val="19"/>
              </w:rPr>
              <w:t>3</w:t>
            </w:r>
            <w:r w:rsidR="00F86207">
              <w:rPr>
                <w:spacing w:val="1"/>
                <w:sz w:val="19"/>
                <w:szCs w:val="19"/>
              </w:rPr>
              <w:t>4</w:t>
            </w:r>
            <w:r w:rsidRPr="00081BC6">
              <w:rPr>
                <w:spacing w:val="1"/>
                <w:sz w:val="19"/>
                <w:szCs w:val="19"/>
              </w:rPr>
              <w:t>-3</w:t>
            </w:r>
            <w:r w:rsidR="00F86207">
              <w:rPr>
                <w:spacing w:val="1"/>
                <w:sz w:val="19"/>
                <w:szCs w:val="19"/>
              </w:rPr>
              <w:t>6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AFD8E0" w14:textId="77777777" w:rsidR="0083144A" w:rsidRPr="00081BC6" w:rsidRDefault="0083144A" w:rsidP="0083144A">
            <w:pPr>
              <w:ind w:left="20"/>
              <w:jc w:val="center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12</w:t>
            </w:r>
          </w:p>
        </w:tc>
        <w:tc>
          <w:tcPr>
            <w:tcW w:w="5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200169" w14:textId="77777777" w:rsidR="00C56DCB" w:rsidRPr="00D05EB0" w:rsidRDefault="00C56DCB" w:rsidP="000E7C17">
            <w:r w:rsidRPr="00D05EB0">
              <w:t>Understanding Internet AND WWW</w:t>
            </w:r>
          </w:p>
          <w:p w14:paraId="6CE2F288" w14:textId="77777777" w:rsidR="00C56DCB" w:rsidRPr="00D05EB0" w:rsidRDefault="00C56DCB" w:rsidP="000E7C17">
            <w:r w:rsidRPr="00D05EB0">
              <w:t>Understanding Web pages, Websites, Client software and Server software</w:t>
            </w:r>
          </w:p>
          <w:p w14:paraId="597F3FFE" w14:textId="77777777" w:rsidR="0083144A" w:rsidRPr="00081BC6" w:rsidRDefault="00C56DCB" w:rsidP="000E7C17">
            <w:pPr>
              <w:rPr>
                <w:sz w:val="19"/>
                <w:szCs w:val="19"/>
              </w:rPr>
            </w:pPr>
            <w:r w:rsidRPr="00D05EB0">
              <w:t>Understanding HTML, HTML tags, some basic HTML tags, and HTML document structure, and comments.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C6E565" w14:textId="77777777" w:rsidR="0083144A" w:rsidRPr="00081BC6" w:rsidRDefault="00AF742A" w:rsidP="0083144A">
            <w:pPr>
              <w:ind w:left="308" w:right="186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Instructor’s notes</w:t>
            </w:r>
          </w:p>
        </w:tc>
      </w:tr>
      <w:tr w:rsidR="0083144A" w:rsidRPr="00081BC6" w14:paraId="5E28220D" w14:textId="77777777" w:rsidTr="000E7C17">
        <w:trPr>
          <w:trHeight w:hRule="exact" w:val="1254"/>
        </w:trPr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B0639" w14:textId="07E97B62" w:rsidR="0083144A" w:rsidRPr="00081BC6" w:rsidRDefault="0083144A" w:rsidP="0083144A">
            <w:pPr>
              <w:jc w:val="center"/>
            </w:pPr>
            <w:r w:rsidRPr="00081BC6">
              <w:rPr>
                <w:spacing w:val="1"/>
                <w:sz w:val="19"/>
                <w:szCs w:val="19"/>
              </w:rPr>
              <w:t>3</w:t>
            </w:r>
            <w:r w:rsidR="00F86207">
              <w:rPr>
                <w:spacing w:val="1"/>
                <w:sz w:val="19"/>
                <w:szCs w:val="19"/>
              </w:rPr>
              <w:t>7</w:t>
            </w:r>
            <w:r w:rsidRPr="00081BC6">
              <w:rPr>
                <w:spacing w:val="1"/>
                <w:sz w:val="19"/>
                <w:szCs w:val="19"/>
              </w:rPr>
              <w:t>-3</w:t>
            </w:r>
            <w:r w:rsidR="00F86207">
              <w:rPr>
                <w:spacing w:val="1"/>
                <w:sz w:val="19"/>
                <w:szCs w:val="19"/>
              </w:rPr>
              <w:t>9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A7DDE" w14:textId="77777777" w:rsidR="0083144A" w:rsidRPr="00081BC6" w:rsidRDefault="0083144A" w:rsidP="0083144A">
            <w:pPr>
              <w:ind w:left="420" w:right="425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13</w:t>
            </w:r>
          </w:p>
        </w:tc>
        <w:tc>
          <w:tcPr>
            <w:tcW w:w="5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4B7A39" w14:textId="77777777" w:rsidR="00C56DCB" w:rsidRPr="00D05EB0" w:rsidRDefault="00C56DCB" w:rsidP="000E7C17">
            <w:r w:rsidRPr="00D05EB0">
              <w:t>Understanding html elements</w:t>
            </w:r>
          </w:p>
          <w:p w14:paraId="279CCEF9" w14:textId="77777777" w:rsidR="00C56DCB" w:rsidRPr="00D05EB0" w:rsidRDefault="00C56DCB" w:rsidP="000E7C17">
            <w:r w:rsidRPr="00D05EB0">
              <w:t>Understanding HTML tag attributes.</w:t>
            </w:r>
          </w:p>
          <w:p w14:paraId="45BD005F" w14:textId="77777777" w:rsidR="00C56DCB" w:rsidRPr="00D05EB0" w:rsidRDefault="00C56DCB" w:rsidP="000E7C17">
            <w:r w:rsidRPr="00D05EB0">
              <w:t>HTML Text Formatting</w:t>
            </w:r>
          </w:p>
          <w:p w14:paraId="7EC41526" w14:textId="77777777" w:rsidR="00C56DCB" w:rsidRPr="00D05EB0" w:rsidRDefault="00C56DCB" w:rsidP="000E7C17">
            <w:r w:rsidRPr="00D05EB0">
              <w:t>HTML fonts</w:t>
            </w:r>
          </w:p>
          <w:p w14:paraId="436C4E70" w14:textId="77777777" w:rsidR="00C56DCB" w:rsidRPr="00D05EB0" w:rsidRDefault="00C56DCB" w:rsidP="000E7C17">
            <w:r w:rsidRPr="00D05EB0">
              <w:t>HTML image tag</w:t>
            </w:r>
          </w:p>
          <w:p w14:paraId="2D09ED70" w14:textId="77777777" w:rsidR="0083144A" w:rsidRPr="005F0CBA" w:rsidRDefault="0083144A" w:rsidP="000E7C17"/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E6B7DA" w14:textId="77777777" w:rsidR="0083144A" w:rsidRPr="00081BC6" w:rsidRDefault="00AF742A" w:rsidP="00AF742A">
            <w:pPr>
              <w:ind w:right="834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Instructor’s notes</w:t>
            </w:r>
          </w:p>
        </w:tc>
      </w:tr>
      <w:tr w:rsidR="000A2DF6" w:rsidRPr="00081BC6" w14:paraId="799C6062" w14:textId="77777777" w:rsidTr="000E7C17">
        <w:trPr>
          <w:trHeight w:hRule="exact" w:val="558"/>
        </w:trPr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F304D" w14:textId="67376495" w:rsidR="000A2DF6" w:rsidRPr="00081BC6" w:rsidRDefault="00F86207" w:rsidP="000A2DF6">
            <w:pPr>
              <w:jc w:val="center"/>
            </w:pPr>
            <w:r>
              <w:t>40</w:t>
            </w:r>
            <w:r w:rsidR="0083144A">
              <w:t>-</w:t>
            </w:r>
            <w:r>
              <w:t>42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DCE32D" w14:textId="77777777" w:rsidR="000A2DF6" w:rsidRPr="00081BC6" w:rsidRDefault="0083144A" w:rsidP="000A2DF6">
            <w:pPr>
              <w:ind w:left="420" w:right="425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5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03E9B9" w14:textId="77777777" w:rsidR="00C56DCB" w:rsidRPr="00D05EB0" w:rsidRDefault="00C56DCB" w:rsidP="000E7C17">
            <w:r w:rsidRPr="00D05EB0">
              <w:t>Understanding hyperlinks and working with them.</w:t>
            </w:r>
          </w:p>
          <w:p w14:paraId="392A36C6" w14:textId="77777777" w:rsidR="00C56DCB" w:rsidRPr="00D05EB0" w:rsidRDefault="00C56DCB" w:rsidP="000E7C17">
            <w:r w:rsidRPr="00D05EB0">
              <w:t>Understanding and working with frames and framesets.</w:t>
            </w:r>
          </w:p>
          <w:p w14:paraId="2384183B" w14:textId="77777777" w:rsidR="000A2DF6" w:rsidRPr="005F0CBA" w:rsidRDefault="000A2DF6" w:rsidP="000E7C17"/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A26228" w14:textId="77777777" w:rsidR="000A2DF6" w:rsidRPr="00081BC6" w:rsidRDefault="00AF742A" w:rsidP="00AF742A">
            <w:pPr>
              <w:ind w:right="834"/>
              <w:jc w:val="center"/>
              <w:rPr>
                <w:sz w:val="19"/>
                <w:szCs w:val="19"/>
              </w:rPr>
            </w:pPr>
            <w:r>
              <w:rPr>
                <w:spacing w:val="1"/>
                <w:w w:val="97"/>
                <w:sz w:val="19"/>
                <w:szCs w:val="19"/>
              </w:rPr>
              <w:t>Instructor’s notes</w:t>
            </w:r>
          </w:p>
        </w:tc>
      </w:tr>
      <w:tr w:rsidR="0064241F" w:rsidRPr="00081BC6" w14:paraId="1FF836DB" w14:textId="77777777" w:rsidTr="000E7C17">
        <w:trPr>
          <w:trHeight w:hRule="exact" w:val="566"/>
        </w:trPr>
        <w:tc>
          <w:tcPr>
            <w:tcW w:w="1023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14:paraId="7F2A9738" w14:textId="32AD425B" w:rsidR="0064241F" w:rsidRPr="00081BC6" w:rsidRDefault="008A37EA" w:rsidP="00074FC3">
            <w:pPr>
              <w:spacing w:before="98"/>
              <w:ind w:left="3947" w:right="3945"/>
              <w:jc w:val="center"/>
              <w:rPr>
                <w:sz w:val="31"/>
                <w:szCs w:val="31"/>
              </w:rPr>
            </w:pPr>
            <w:r w:rsidRPr="00081BC6">
              <w:rPr>
                <w:b/>
                <w:spacing w:val="2"/>
                <w:sz w:val="31"/>
                <w:szCs w:val="31"/>
              </w:rPr>
              <w:t>F</w:t>
            </w:r>
            <w:r w:rsidRPr="00081BC6">
              <w:rPr>
                <w:b/>
                <w:spacing w:val="1"/>
                <w:sz w:val="31"/>
                <w:szCs w:val="31"/>
              </w:rPr>
              <w:t>i</w:t>
            </w:r>
            <w:r w:rsidRPr="00081BC6">
              <w:rPr>
                <w:b/>
                <w:spacing w:val="2"/>
                <w:sz w:val="31"/>
                <w:szCs w:val="31"/>
              </w:rPr>
              <w:t>na</w:t>
            </w:r>
            <w:r w:rsidRPr="00081BC6">
              <w:rPr>
                <w:b/>
                <w:sz w:val="31"/>
                <w:szCs w:val="31"/>
              </w:rPr>
              <w:t>l</w:t>
            </w:r>
            <w:r w:rsidRPr="00081BC6">
              <w:rPr>
                <w:b/>
                <w:spacing w:val="2"/>
                <w:w w:val="102"/>
                <w:sz w:val="31"/>
                <w:szCs w:val="31"/>
              </w:rPr>
              <w:t xml:space="preserve"> Ex</w:t>
            </w:r>
            <w:r w:rsidRPr="00081BC6">
              <w:rPr>
                <w:b/>
                <w:spacing w:val="3"/>
                <w:w w:val="102"/>
                <w:sz w:val="31"/>
                <w:szCs w:val="31"/>
              </w:rPr>
              <w:t>a</w:t>
            </w:r>
            <w:r w:rsidRPr="00081BC6">
              <w:rPr>
                <w:b/>
                <w:w w:val="102"/>
                <w:sz w:val="31"/>
                <w:szCs w:val="31"/>
              </w:rPr>
              <w:t>m</w:t>
            </w:r>
          </w:p>
        </w:tc>
      </w:tr>
    </w:tbl>
    <w:p w14:paraId="105D3E9C" w14:textId="77777777" w:rsidR="0064241F" w:rsidRPr="0064241F" w:rsidRDefault="0064241F" w:rsidP="0064241F">
      <w:pPr>
        <w:spacing w:before="6" w:line="260" w:lineRule="exact"/>
        <w:rPr>
          <w:b/>
          <w:sz w:val="24"/>
          <w:szCs w:val="26"/>
        </w:rPr>
      </w:pPr>
      <w:r>
        <w:rPr>
          <w:b/>
          <w:sz w:val="24"/>
          <w:szCs w:val="26"/>
        </w:rPr>
        <w:t>Text Book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4"/>
      </w:tblGrid>
      <w:tr w:rsidR="0064241F" w:rsidRPr="00081BC6" w14:paraId="3A4C1FD6" w14:textId="77777777" w:rsidTr="00074FC3">
        <w:trPr>
          <w:trHeight w:hRule="exact" w:val="799"/>
        </w:trPr>
        <w:tc>
          <w:tcPr>
            <w:tcW w:w="5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37B259" w14:textId="77777777" w:rsidR="0064241F" w:rsidRPr="00F91193" w:rsidRDefault="0064241F" w:rsidP="00074FC3">
            <w:pPr>
              <w:spacing w:before="15" w:line="200" w:lineRule="exact"/>
              <w:rPr>
                <w:sz w:val="22"/>
              </w:rPr>
            </w:pPr>
          </w:p>
          <w:p w14:paraId="47C1EBB4" w14:textId="77777777" w:rsidR="0064241F" w:rsidRPr="005D6E8B" w:rsidRDefault="00E44ECB" w:rsidP="0064241F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19"/>
              </w:rPr>
            </w:pPr>
            <w:r>
              <w:t>HTML &amp; CSS Design and build Websites by Jon Duckett</w:t>
            </w:r>
            <w:r w:rsidR="005D6E8B">
              <w:t xml:space="preserve"> 2</w:t>
            </w:r>
            <w:r w:rsidR="005D6E8B" w:rsidRPr="005D6E8B">
              <w:rPr>
                <w:vertAlign w:val="superscript"/>
              </w:rPr>
              <w:t>nd</w:t>
            </w:r>
            <w:r w:rsidR="005D6E8B">
              <w:t xml:space="preserve"> Edition</w:t>
            </w:r>
          </w:p>
          <w:p w14:paraId="757C3D64" w14:textId="77777777" w:rsidR="005D6E8B" w:rsidRPr="005D6E8B" w:rsidRDefault="005D6E8B" w:rsidP="005D6E8B">
            <w:pPr>
              <w:ind w:left="101"/>
              <w:rPr>
                <w:sz w:val="22"/>
                <w:szCs w:val="19"/>
              </w:rPr>
            </w:pPr>
          </w:p>
        </w:tc>
      </w:tr>
    </w:tbl>
    <w:p w14:paraId="156E2DFC" w14:textId="77777777" w:rsidR="0064241F" w:rsidRDefault="0064241F">
      <w:pPr>
        <w:rPr>
          <w:b/>
          <w:sz w:val="24"/>
          <w:szCs w:val="26"/>
        </w:rPr>
      </w:pPr>
    </w:p>
    <w:p w14:paraId="3EE6DCD6" w14:textId="77777777" w:rsidR="0064241F" w:rsidRPr="0064241F" w:rsidRDefault="0064241F" w:rsidP="0064241F">
      <w:pPr>
        <w:spacing w:before="6" w:line="260" w:lineRule="exact"/>
        <w:rPr>
          <w:b/>
          <w:sz w:val="24"/>
          <w:szCs w:val="26"/>
        </w:rPr>
      </w:pPr>
      <w:r>
        <w:rPr>
          <w:b/>
          <w:sz w:val="24"/>
          <w:szCs w:val="26"/>
        </w:rPr>
        <w:t>Reference Material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4"/>
      </w:tblGrid>
      <w:tr w:rsidR="0064241F" w:rsidRPr="00081BC6" w14:paraId="541F8E64" w14:textId="77777777" w:rsidTr="00074FC3">
        <w:trPr>
          <w:trHeight w:hRule="exact" w:val="799"/>
        </w:trPr>
        <w:tc>
          <w:tcPr>
            <w:tcW w:w="5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B2D1BD" w14:textId="77777777" w:rsidR="0064241F" w:rsidRPr="00F91193" w:rsidRDefault="0064241F" w:rsidP="00074FC3">
            <w:pPr>
              <w:spacing w:before="15" w:line="200" w:lineRule="exact"/>
              <w:rPr>
                <w:sz w:val="22"/>
              </w:rPr>
            </w:pPr>
          </w:p>
          <w:p w14:paraId="1C250AE4" w14:textId="77777777" w:rsidR="005D6E8B" w:rsidRPr="0064241F" w:rsidRDefault="005D6E8B" w:rsidP="0064241F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19"/>
              </w:rPr>
            </w:pPr>
            <w:r>
              <w:rPr>
                <w:sz w:val="22"/>
                <w:szCs w:val="19"/>
              </w:rPr>
              <w:t>Instructor’s notes</w:t>
            </w:r>
          </w:p>
        </w:tc>
      </w:tr>
    </w:tbl>
    <w:p w14:paraId="59A669B1" w14:textId="77777777" w:rsidR="0064241F" w:rsidRDefault="0064241F" w:rsidP="0064241F">
      <w:pPr>
        <w:rPr>
          <w:b/>
          <w:sz w:val="24"/>
          <w:szCs w:val="26"/>
        </w:rPr>
      </w:pPr>
    </w:p>
    <w:p w14:paraId="6031A38F" w14:textId="77777777" w:rsidR="0064241F" w:rsidRPr="0064241F" w:rsidRDefault="0064241F" w:rsidP="0064241F">
      <w:pPr>
        <w:spacing w:before="6" w:line="260" w:lineRule="exact"/>
        <w:rPr>
          <w:b/>
          <w:sz w:val="24"/>
          <w:szCs w:val="26"/>
        </w:rPr>
      </w:pPr>
      <w:r>
        <w:rPr>
          <w:b/>
          <w:sz w:val="24"/>
          <w:szCs w:val="26"/>
        </w:rPr>
        <w:t>Course Learning Outcomes</w:t>
      </w:r>
    </w:p>
    <w:tbl>
      <w:tblPr>
        <w:tblW w:w="4973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9855"/>
      </w:tblGrid>
      <w:tr w:rsidR="0064241F" w:rsidRPr="00081BC6" w14:paraId="0EDC27B4" w14:textId="77777777" w:rsidTr="004301D7">
        <w:trPr>
          <w:trHeight w:hRule="exact" w:val="417"/>
        </w:trPr>
        <w:tc>
          <w:tcPr>
            <w:tcW w:w="26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C933E" w14:textId="77777777" w:rsidR="0064241F" w:rsidRPr="00F91193" w:rsidRDefault="0064241F" w:rsidP="00074FC3">
            <w:pPr>
              <w:spacing w:before="15" w:line="200" w:lineRule="exact"/>
              <w:rPr>
                <w:sz w:val="22"/>
              </w:rPr>
            </w:pPr>
          </w:p>
        </w:tc>
        <w:tc>
          <w:tcPr>
            <w:tcW w:w="47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8999BF" w14:textId="77777777" w:rsidR="0064241F" w:rsidRPr="0064241F" w:rsidRDefault="0064241F" w:rsidP="0064241F">
            <w:pPr>
              <w:jc w:val="center"/>
              <w:rPr>
                <w:b/>
                <w:sz w:val="22"/>
                <w:szCs w:val="19"/>
              </w:rPr>
            </w:pPr>
            <w:r w:rsidRPr="0064241F">
              <w:rPr>
                <w:b/>
                <w:sz w:val="24"/>
                <w:szCs w:val="19"/>
              </w:rPr>
              <w:t>Course Learning Outcomes (CLO)</w:t>
            </w:r>
          </w:p>
        </w:tc>
      </w:tr>
      <w:tr w:rsidR="0064241F" w:rsidRPr="00081BC6" w14:paraId="5EBF57AC" w14:textId="77777777" w:rsidTr="004301D7">
        <w:trPr>
          <w:trHeight w:hRule="exact" w:val="349"/>
        </w:trPr>
        <w:tc>
          <w:tcPr>
            <w:tcW w:w="26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EBECC6" w14:textId="77777777" w:rsidR="0064241F" w:rsidRPr="00534565" w:rsidRDefault="0064241F" w:rsidP="0064241F">
            <w:pPr>
              <w:spacing w:before="15" w:line="200" w:lineRule="exact"/>
              <w:jc w:val="center"/>
              <w:rPr>
                <w:rFonts w:ascii="Georgia" w:hAnsi="Georgia"/>
                <w:color w:val="1A1A1A"/>
                <w:shd w:val="clear" w:color="auto" w:fill="FFFFFF"/>
              </w:rPr>
            </w:pPr>
            <w:r w:rsidRPr="00534565">
              <w:rPr>
                <w:rFonts w:ascii="Georgia" w:hAnsi="Georgia"/>
                <w:color w:val="1A1A1A"/>
                <w:shd w:val="clear" w:color="auto" w:fill="FFFFFF"/>
              </w:rPr>
              <w:t>1</w:t>
            </w:r>
          </w:p>
        </w:tc>
        <w:tc>
          <w:tcPr>
            <w:tcW w:w="47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E72D3D" w14:textId="77777777" w:rsidR="0064241F" w:rsidRPr="004301D7" w:rsidRDefault="00AF742A" w:rsidP="00AF742A">
            <w:pPr>
              <w:rPr>
                <w:rFonts w:ascii="Georgia" w:hAnsi="Georgia"/>
                <w:color w:val="1A1A1A"/>
                <w:sz w:val="16"/>
                <w:shd w:val="clear" w:color="auto" w:fill="FFFFFF"/>
              </w:rPr>
            </w:pPr>
            <w:r w:rsidRPr="004301D7">
              <w:rPr>
                <w:rFonts w:ascii="Georgia" w:hAnsi="Georgia"/>
                <w:color w:val="1A1A1A"/>
                <w:sz w:val="16"/>
                <w:shd w:val="clear" w:color="auto" w:fill="FFFFFF"/>
              </w:rPr>
              <w:t>Understand the fundamental hardware components that make up a computer’s hardware and the role of each of these components</w:t>
            </w:r>
          </w:p>
        </w:tc>
      </w:tr>
      <w:tr w:rsidR="0064241F" w:rsidRPr="00081BC6" w14:paraId="7E90C092" w14:textId="77777777" w:rsidTr="004301D7">
        <w:trPr>
          <w:trHeight w:hRule="exact" w:val="349"/>
        </w:trPr>
        <w:tc>
          <w:tcPr>
            <w:tcW w:w="26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934B81" w14:textId="77777777" w:rsidR="0064241F" w:rsidRPr="00534565" w:rsidRDefault="0064241F" w:rsidP="0064241F">
            <w:pPr>
              <w:spacing w:before="15" w:line="200" w:lineRule="exact"/>
              <w:jc w:val="center"/>
              <w:rPr>
                <w:rFonts w:ascii="Georgia" w:hAnsi="Georgia"/>
                <w:color w:val="1A1A1A"/>
                <w:shd w:val="clear" w:color="auto" w:fill="FFFFFF"/>
              </w:rPr>
            </w:pPr>
            <w:r w:rsidRPr="00534565">
              <w:rPr>
                <w:rFonts w:ascii="Georgia" w:hAnsi="Georgia"/>
                <w:color w:val="1A1A1A"/>
                <w:shd w:val="clear" w:color="auto" w:fill="FFFFFF"/>
              </w:rPr>
              <w:t>2</w:t>
            </w:r>
          </w:p>
        </w:tc>
        <w:tc>
          <w:tcPr>
            <w:tcW w:w="47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C494E4" w14:textId="77777777" w:rsidR="0064241F" w:rsidRPr="004301D7" w:rsidRDefault="00AF742A" w:rsidP="00AF742A">
            <w:pPr>
              <w:rPr>
                <w:rFonts w:ascii="Georgia" w:hAnsi="Georgia"/>
                <w:color w:val="1A1A1A"/>
                <w:sz w:val="16"/>
                <w:shd w:val="clear" w:color="auto" w:fill="FFFFFF"/>
              </w:rPr>
            </w:pPr>
            <w:r w:rsidRPr="004301D7">
              <w:rPr>
                <w:rFonts w:ascii="Georgia" w:hAnsi="Georgia"/>
                <w:color w:val="1A1A1A"/>
                <w:sz w:val="16"/>
                <w:shd w:val="clear" w:color="auto" w:fill="FFFFFF"/>
              </w:rPr>
              <w:t>Understand the difference between an operating system and an application program, and what each is used for in a computer</w:t>
            </w:r>
          </w:p>
        </w:tc>
      </w:tr>
      <w:tr w:rsidR="0064241F" w:rsidRPr="00081BC6" w14:paraId="708BA8C8" w14:textId="77777777" w:rsidTr="004301D7">
        <w:trPr>
          <w:trHeight w:hRule="exact" w:val="349"/>
        </w:trPr>
        <w:tc>
          <w:tcPr>
            <w:tcW w:w="26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38A7C3" w14:textId="77777777" w:rsidR="0064241F" w:rsidRPr="00534565" w:rsidRDefault="0064241F" w:rsidP="0064241F">
            <w:pPr>
              <w:spacing w:before="15" w:line="200" w:lineRule="exact"/>
              <w:jc w:val="center"/>
              <w:rPr>
                <w:rFonts w:ascii="Georgia" w:hAnsi="Georgia"/>
                <w:color w:val="1A1A1A"/>
                <w:shd w:val="clear" w:color="auto" w:fill="FFFFFF"/>
              </w:rPr>
            </w:pPr>
            <w:r w:rsidRPr="00534565">
              <w:rPr>
                <w:rFonts w:ascii="Georgia" w:hAnsi="Georgia"/>
                <w:color w:val="1A1A1A"/>
                <w:shd w:val="clear" w:color="auto" w:fill="FFFFFF"/>
              </w:rPr>
              <w:t>3</w:t>
            </w:r>
          </w:p>
        </w:tc>
        <w:tc>
          <w:tcPr>
            <w:tcW w:w="47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88AE19" w14:textId="77777777" w:rsidR="0064241F" w:rsidRPr="004301D7" w:rsidRDefault="00AF742A" w:rsidP="00AF742A">
            <w:pPr>
              <w:rPr>
                <w:rFonts w:ascii="Georgia" w:hAnsi="Georgia"/>
                <w:color w:val="1A1A1A"/>
                <w:sz w:val="16"/>
                <w:shd w:val="clear" w:color="auto" w:fill="FFFFFF"/>
              </w:rPr>
            </w:pPr>
            <w:r w:rsidRPr="004301D7">
              <w:rPr>
                <w:rFonts w:ascii="Georgia" w:hAnsi="Georgia"/>
                <w:color w:val="1A1A1A"/>
                <w:sz w:val="16"/>
                <w:shd w:val="clear" w:color="auto" w:fill="FFFFFF"/>
              </w:rPr>
              <w:t>Describe some examples of computers and state the effect that the use of computer technology has had on some common products</w:t>
            </w:r>
          </w:p>
        </w:tc>
      </w:tr>
      <w:tr w:rsidR="00534565" w:rsidRPr="00081BC6" w14:paraId="505C0EDF" w14:textId="77777777" w:rsidTr="004301D7">
        <w:trPr>
          <w:trHeight w:hRule="exact" w:val="349"/>
        </w:trPr>
        <w:tc>
          <w:tcPr>
            <w:tcW w:w="26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D6E73C" w14:textId="77777777" w:rsidR="00534565" w:rsidRPr="00534565" w:rsidRDefault="008D0B61" w:rsidP="0064241F">
            <w:pPr>
              <w:spacing w:before="15" w:line="200" w:lineRule="exact"/>
              <w:jc w:val="center"/>
              <w:rPr>
                <w:rFonts w:ascii="Georgia" w:hAnsi="Georgia"/>
                <w:color w:val="1A1A1A"/>
                <w:shd w:val="clear" w:color="auto" w:fill="FFFFFF"/>
              </w:rPr>
            </w:pPr>
            <w:r>
              <w:rPr>
                <w:rFonts w:ascii="Georgia" w:hAnsi="Georgia"/>
                <w:color w:val="1A1A1A"/>
                <w:shd w:val="clear" w:color="auto" w:fill="FFFFFF"/>
              </w:rPr>
              <w:t>4</w:t>
            </w:r>
          </w:p>
        </w:tc>
        <w:tc>
          <w:tcPr>
            <w:tcW w:w="47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71B5E6" w14:textId="77777777" w:rsidR="00534565" w:rsidRPr="004301D7" w:rsidRDefault="00AF742A" w:rsidP="00AF742A">
            <w:pPr>
              <w:rPr>
                <w:rFonts w:ascii="Georgia" w:hAnsi="Georgia"/>
                <w:color w:val="1A1A1A"/>
                <w:sz w:val="16"/>
                <w:shd w:val="clear" w:color="auto" w:fill="FFFFFF"/>
              </w:rPr>
            </w:pPr>
            <w:r w:rsidRPr="004301D7">
              <w:rPr>
                <w:rFonts w:ascii="Georgia" w:hAnsi="Georgia"/>
                <w:color w:val="1A1A1A"/>
                <w:sz w:val="16"/>
                <w:shd w:val="clear" w:color="auto" w:fill="FFFFFF"/>
              </w:rPr>
              <w:t>Use a computer system for interactive communications</w:t>
            </w:r>
          </w:p>
        </w:tc>
      </w:tr>
      <w:tr w:rsidR="0083144A" w:rsidRPr="00081BC6" w14:paraId="06842B8F" w14:textId="77777777" w:rsidTr="004301D7">
        <w:trPr>
          <w:trHeight w:hRule="exact" w:val="349"/>
        </w:trPr>
        <w:tc>
          <w:tcPr>
            <w:tcW w:w="26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B36470" w14:textId="77777777" w:rsidR="0083144A" w:rsidRPr="00534565" w:rsidRDefault="0083144A" w:rsidP="0083144A">
            <w:pPr>
              <w:spacing w:before="15" w:line="200" w:lineRule="exact"/>
              <w:jc w:val="center"/>
              <w:rPr>
                <w:rFonts w:ascii="Georgia" w:hAnsi="Georgia"/>
                <w:color w:val="1A1A1A"/>
                <w:shd w:val="clear" w:color="auto" w:fill="FFFFFF"/>
              </w:rPr>
            </w:pPr>
            <w:r>
              <w:rPr>
                <w:rFonts w:ascii="Georgia" w:hAnsi="Georgia"/>
                <w:color w:val="1A1A1A"/>
                <w:shd w:val="clear" w:color="auto" w:fill="FFFFFF"/>
              </w:rPr>
              <w:t>5</w:t>
            </w:r>
          </w:p>
        </w:tc>
        <w:tc>
          <w:tcPr>
            <w:tcW w:w="47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211E50" w14:textId="77777777" w:rsidR="0083144A" w:rsidRPr="004301D7" w:rsidRDefault="0083144A" w:rsidP="0083144A">
            <w:pPr>
              <w:rPr>
                <w:rFonts w:ascii="Georgia" w:hAnsi="Georgia"/>
                <w:color w:val="1A1A1A"/>
                <w:sz w:val="16"/>
                <w:shd w:val="clear" w:color="auto" w:fill="FFFFFF"/>
              </w:rPr>
            </w:pPr>
            <w:r w:rsidRPr="004301D7">
              <w:rPr>
                <w:rFonts w:ascii="Georgia" w:hAnsi="Georgia"/>
                <w:color w:val="1A1A1A"/>
                <w:sz w:val="16"/>
                <w:shd w:val="clear" w:color="auto" w:fill="FFFFFF"/>
              </w:rPr>
              <w:t xml:space="preserve">Understanding of www, web document, and how </w:t>
            </w:r>
            <w:r w:rsidR="00AF742A" w:rsidRPr="004301D7">
              <w:rPr>
                <w:rFonts w:ascii="Georgia" w:hAnsi="Georgia"/>
                <w:color w:val="1A1A1A"/>
                <w:sz w:val="16"/>
                <w:shd w:val="clear" w:color="auto" w:fill="FFFFFF"/>
              </w:rPr>
              <w:t>information is presented on web</w:t>
            </w:r>
          </w:p>
          <w:p w14:paraId="2094C632" w14:textId="77777777" w:rsidR="0083144A" w:rsidRPr="004301D7" w:rsidRDefault="0083144A" w:rsidP="0083144A">
            <w:pPr>
              <w:rPr>
                <w:rFonts w:ascii="Georgia" w:hAnsi="Georgia"/>
                <w:color w:val="1A1A1A"/>
                <w:sz w:val="16"/>
                <w:shd w:val="clear" w:color="auto" w:fill="FFFFFF"/>
              </w:rPr>
            </w:pPr>
          </w:p>
        </w:tc>
      </w:tr>
      <w:tr w:rsidR="0083144A" w:rsidRPr="00081BC6" w14:paraId="000BCA0C" w14:textId="77777777" w:rsidTr="004301D7">
        <w:trPr>
          <w:trHeight w:hRule="exact" w:val="349"/>
        </w:trPr>
        <w:tc>
          <w:tcPr>
            <w:tcW w:w="26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87B3B1" w14:textId="77777777" w:rsidR="0083144A" w:rsidRPr="00534565" w:rsidRDefault="0083144A" w:rsidP="0083144A">
            <w:pPr>
              <w:spacing w:before="15" w:line="200" w:lineRule="exact"/>
              <w:jc w:val="center"/>
              <w:rPr>
                <w:rFonts w:ascii="Georgia" w:hAnsi="Georgia"/>
                <w:color w:val="1A1A1A"/>
                <w:shd w:val="clear" w:color="auto" w:fill="FFFFFF"/>
              </w:rPr>
            </w:pPr>
            <w:r>
              <w:rPr>
                <w:rFonts w:ascii="Georgia" w:hAnsi="Georgia"/>
                <w:color w:val="1A1A1A"/>
                <w:shd w:val="clear" w:color="auto" w:fill="FFFFFF"/>
              </w:rPr>
              <w:t>6</w:t>
            </w:r>
          </w:p>
        </w:tc>
        <w:tc>
          <w:tcPr>
            <w:tcW w:w="47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053D41" w14:textId="77777777" w:rsidR="0083144A" w:rsidRPr="004301D7" w:rsidRDefault="0083144A" w:rsidP="0083144A">
            <w:pPr>
              <w:rPr>
                <w:rFonts w:ascii="Georgia" w:hAnsi="Georgia"/>
                <w:color w:val="1A1A1A"/>
                <w:sz w:val="16"/>
                <w:shd w:val="clear" w:color="auto" w:fill="FFFFFF"/>
              </w:rPr>
            </w:pPr>
            <w:r w:rsidRPr="004301D7">
              <w:rPr>
                <w:rFonts w:ascii="Georgia" w:hAnsi="Georgia"/>
                <w:color w:val="1A1A1A"/>
                <w:sz w:val="16"/>
                <w:shd w:val="clear" w:color="auto" w:fill="FFFFFF"/>
              </w:rPr>
              <w:t>Selection and application of markup languages for processing, identifying, and presenting information in web pages.</w:t>
            </w:r>
          </w:p>
        </w:tc>
      </w:tr>
    </w:tbl>
    <w:p w14:paraId="5F52E342" w14:textId="77777777" w:rsidR="0064241F" w:rsidRDefault="0064241F" w:rsidP="0064241F">
      <w:pPr>
        <w:rPr>
          <w:b/>
          <w:sz w:val="24"/>
          <w:szCs w:val="26"/>
        </w:rPr>
      </w:pPr>
    </w:p>
    <w:p w14:paraId="09E53DF6" w14:textId="77777777" w:rsidR="0064241F" w:rsidRDefault="0064241F" w:rsidP="0064241F">
      <w:pPr>
        <w:rPr>
          <w:b/>
          <w:sz w:val="24"/>
          <w:szCs w:val="26"/>
        </w:rPr>
      </w:pPr>
    </w:p>
    <w:p w14:paraId="3A86C575" w14:textId="77777777" w:rsidR="00A913FD" w:rsidRDefault="00A913FD">
      <w:pPr>
        <w:rPr>
          <w:b/>
          <w:sz w:val="24"/>
          <w:szCs w:val="26"/>
        </w:rPr>
      </w:pPr>
      <w:r>
        <w:rPr>
          <w:b/>
          <w:sz w:val="24"/>
          <w:szCs w:val="26"/>
        </w:rPr>
        <w:t>CLO-SO Map</w:t>
      </w:r>
    </w:p>
    <w:tbl>
      <w:tblPr>
        <w:tblStyle w:val="TableGrid"/>
        <w:tblW w:w="5049" w:type="pct"/>
        <w:tblLook w:val="04A0" w:firstRow="1" w:lastRow="0" w:firstColumn="1" w:lastColumn="0" w:noHBand="0" w:noVBand="1"/>
      </w:tblPr>
      <w:tblGrid>
        <w:gridCol w:w="1086"/>
        <w:gridCol w:w="787"/>
        <w:gridCol w:w="789"/>
        <w:gridCol w:w="789"/>
        <w:gridCol w:w="789"/>
        <w:gridCol w:w="789"/>
        <w:gridCol w:w="789"/>
        <w:gridCol w:w="789"/>
        <w:gridCol w:w="790"/>
        <w:gridCol w:w="790"/>
        <w:gridCol w:w="790"/>
        <w:gridCol w:w="788"/>
        <w:gridCol w:w="788"/>
        <w:gridCol w:w="5"/>
      </w:tblGrid>
      <w:tr w:rsidR="00D85D60" w14:paraId="077A563D" w14:textId="77777777" w:rsidTr="004301D7">
        <w:trPr>
          <w:trHeight w:val="285"/>
        </w:trPr>
        <w:tc>
          <w:tcPr>
            <w:tcW w:w="515" w:type="pct"/>
          </w:tcPr>
          <w:p w14:paraId="5F51F118" w14:textId="77777777" w:rsidR="00D85D60" w:rsidRPr="00A913FD" w:rsidRDefault="00D85D60">
            <w:pPr>
              <w:rPr>
                <w:b/>
                <w:sz w:val="24"/>
                <w:szCs w:val="24"/>
              </w:rPr>
            </w:pPr>
          </w:p>
        </w:tc>
        <w:tc>
          <w:tcPr>
            <w:tcW w:w="373" w:type="pct"/>
          </w:tcPr>
          <w:p w14:paraId="659B0C85" w14:textId="77777777" w:rsidR="00D85D60" w:rsidRPr="00A913FD" w:rsidRDefault="00D85D60" w:rsidP="00A913F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12" w:type="pct"/>
            <w:gridSpan w:val="12"/>
          </w:tcPr>
          <w:p w14:paraId="083C2C40" w14:textId="77777777" w:rsidR="00D85D60" w:rsidRPr="00A913FD" w:rsidRDefault="00D85D60" w:rsidP="00A913FD">
            <w:pPr>
              <w:jc w:val="center"/>
              <w:rPr>
                <w:b/>
                <w:sz w:val="24"/>
                <w:szCs w:val="24"/>
              </w:rPr>
            </w:pPr>
            <w:r w:rsidRPr="00A913FD">
              <w:rPr>
                <w:b/>
                <w:sz w:val="24"/>
                <w:szCs w:val="24"/>
              </w:rPr>
              <w:t>SO IDs</w:t>
            </w:r>
          </w:p>
        </w:tc>
      </w:tr>
      <w:tr w:rsidR="00D85D60" w14:paraId="50CBFF3D" w14:textId="77777777" w:rsidTr="004301D7">
        <w:trPr>
          <w:gridAfter w:val="1"/>
          <w:trHeight w:val="261"/>
        </w:trPr>
        <w:tc>
          <w:tcPr>
            <w:tcW w:w="515" w:type="pct"/>
          </w:tcPr>
          <w:p w14:paraId="7B4B2478" w14:textId="77777777" w:rsidR="00D85D60" w:rsidRPr="00A913FD" w:rsidRDefault="00D85D60">
            <w:pPr>
              <w:rPr>
                <w:b/>
                <w:sz w:val="22"/>
                <w:szCs w:val="22"/>
              </w:rPr>
            </w:pPr>
            <w:r w:rsidRPr="00A913FD">
              <w:rPr>
                <w:b/>
                <w:sz w:val="22"/>
                <w:szCs w:val="22"/>
              </w:rPr>
              <w:t>CLO ID</w:t>
            </w:r>
          </w:p>
        </w:tc>
        <w:tc>
          <w:tcPr>
            <w:tcW w:w="373" w:type="pct"/>
            <w:vAlign w:val="center"/>
          </w:tcPr>
          <w:p w14:paraId="0CC30649" w14:textId="77777777" w:rsidR="00D85D60" w:rsidRPr="00A913FD" w:rsidRDefault="00D85D60" w:rsidP="00D85D6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GA1</w:t>
            </w:r>
          </w:p>
        </w:tc>
        <w:tc>
          <w:tcPr>
            <w:tcW w:w="374" w:type="pct"/>
            <w:vAlign w:val="center"/>
          </w:tcPr>
          <w:p w14:paraId="30D4C735" w14:textId="77777777" w:rsidR="00D85D60" w:rsidRPr="00A913FD" w:rsidRDefault="00D85D60" w:rsidP="00D85D6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GA2</w:t>
            </w:r>
          </w:p>
        </w:tc>
        <w:tc>
          <w:tcPr>
            <w:tcW w:w="374" w:type="pct"/>
            <w:vAlign w:val="center"/>
          </w:tcPr>
          <w:p w14:paraId="6DEB07EE" w14:textId="77777777" w:rsidR="00D85D60" w:rsidRPr="00A913FD" w:rsidRDefault="00D85D60" w:rsidP="00A913FD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GA3</w:t>
            </w:r>
          </w:p>
        </w:tc>
        <w:tc>
          <w:tcPr>
            <w:tcW w:w="374" w:type="pct"/>
            <w:vAlign w:val="center"/>
          </w:tcPr>
          <w:p w14:paraId="6C9C20D5" w14:textId="77777777" w:rsidR="00D85D60" w:rsidRPr="00A913FD" w:rsidRDefault="00D85D60" w:rsidP="00D85D6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GA4</w:t>
            </w:r>
          </w:p>
        </w:tc>
        <w:tc>
          <w:tcPr>
            <w:tcW w:w="374" w:type="pct"/>
            <w:vAlign w:val="center"/>
          </w:tcPr>
          <w:p w14:paraId="3CA47075" w14:textId="77777777" w:rsidR="00D85D60" w:rsidRPr="00A913FD" w:rsidRDefault="00D85D60" w:rsidP="00D85D6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GA5</w:t>
            </w:r>
          </w:p>
        </w:tc>
        <w:tc>
          <w:tcPr>
            <w:tcW w:w="374" w:type="pct"/>
            <w:vAlign w:val="center"/>
          </w:tcPr>
          <w:p w14:paraId="0B7B13B2" w14:textId="77777777" w:rsidR="00D85D60" w:rsidRPr="00A913FD" w:rsidRDefault="00D85D60" w:rsidP="00D85D6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GA6</w:t>
            </w:r>
          </w:p>
        </w:tc>
        <w:tc>
          <w:tcPr>
            <w:tcW w:w="374" w:type="pct"/>
            <w:vAlign w:val="center"/>
          </w:tcPr>
          <w:p w14:paraId="0BAF4951" w14:textId="77777777" w:rsidR="00D85D60" w:rsidRPr="00A913FD" w:rsidRDefault="00D85D60" w:rsidP="00D85D6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GA7</w:t>
            </w:r>
          </w:p>
        </w:tc>
        <w:tc>
          <w:tcPr>
            <w:tcW w:w="374" w:type="pct"/>
            <w:vAlign w:val="center"/>
          </w:tcPr>
          <w:p w14:paraId="5E9C5DFF" w14:textId="77777777" w:rsidR="00D85D60" w:rsidRPr="00A913FD" w:rsidRDefault="00D85D60" w:rsidP="00D85D6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GA8</w:t>
            </w:r>
          </w:p>
        </w:tc>
        <w:tc>
          <w:tcPr>
            <w:tcW w:w="374" w:type="pct"/>
            <w:vAlign w:val="center"/>
          </w:tcPr>
          <w:p w14:paraId="2FCEFAF8" w14:textId="77777777" w:rsidR="00D85D60" w:rsidRPr="00A913FD" w:rsidRDefault="00D85D60" w:rsidP="00D85D6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GA9</w:t>
            </w:r>
          </w:p>
        </w:tc>
        <w:tc>
          <w:tcPr>
            <w:tcW w:w="374" w:type="pct"/>
            <w:vAlign w:val="center"/>
          </w:tcPr>
          <w:p w14:paraId="327ED52F" w14:textId="77777777" w:rsidR="00D85D60" w:rsidRPr="00A913FD" w:rsidRDefault="00D85D60" w:rsidP="00D85D6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GA10</w:t>
            </w:r>
          </w:p>
        </w:tc>
        <w:tc>
          <w:tcPr>
            <w:tcW w:w="373" w:type="pct"/>
            <w:vAlign w:val="center"/>
          </w:tcPr>
          <w:p w14:paraId="46C544CA" w14:textId="77777777" w:rsidR="00D85D60" w:rsidRDefault="00D85D60" w:rsidP="00D85D6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GA11</w:t>
            </w:r>
          </w:p>
        </w:tc>
        <w:tc>
          <w:tcPr>
            <w:tcW w:w="373" w:type="pct"/>
            <w:vAlign w:val="center"/>
          </w:tcPr>
          <w:p w14:paraId="18ECD59F" w14:textId="77777777" w:rsidR="00D85D60" w:rsidRPr="00A913FD" w:rsidRDefault="00D85D60" w:rsidP="00D85D6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GA12</w:t>
            </w:r>
          </w:p>
        </w:tc>
      </w:tr>
      <w:tr w:rsidR="00D85D60" w14:paraId="2A5D0B11" w14:textId="77777777" w:rsidTr="004301D7">
        <w:trPr>
          <w:gridAfter w:val="1"/>
          <w:trHeight w:val="250"/>
        </w:trPr>
        <w:tc>
          <w:tcPr>
            <w:tcW w:w="515" w:type="pct"/>
            <w:vAlign w:val="center"/>
          </w:tcPr>
          <w:p w14:paraId="3D0BB621" w14:textId="77777777" w:rsidR="00D85D60" w:rsidRPr="00A913FD" w:rsidRDefault="00D85D60" w:rsidP="00A913FD">
            <w:pPr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CLO 1</w:t>
            </w:r>
          </w:p>
        </w:tc>
        <w:tc>
          <w:tcPr>
            <w:tcW w:w="373" w:type="pct"/>
            <w:vAlign w:val="center"/>
          </w:tcPr>
          <w:p w14:paraId="0556EA35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74" w:type="pct"/>
            <w:vAlign w:val="center"/>
          </w:tcPr>
          <w:p w14:paraId="72639B0A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723FB9C7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11C6FDE8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1A077571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2B312075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16B6E905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0216275B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26F08CED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755B22C9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3" w:type="pct"/>
            <w:vAlign w:val="center"/>
          </w:tcPr>
          <w:p w14:paraId="44525CD3" w14:textId="77777777" w:rsidR="00D85D60" w:rsidRPr="00A913FD" w:rsidRDefault="00D85D60" w:rsidP="00D85D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3" w:type="pct"/>
            <w:vAlign w:val="center"/>
          </w:tcPr>
          <w:p w14:paraId="26BFE265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</w:tr>
      <w:tr w:rsidR="00D85D60" w14:paraId="160C68FC" w14:textId="77777777" w:rsidTr="004301D7">
        <w:trPr>
          <w:gridAfter w:val="1"/>
          <w:trHeight w:val="261"/>
        </w:trPr>
        <w:tc>
          <w:tcPr>
            <w:tcW w:w="515" w:type="pct"/>
            <w:vAlign w:val="center"/>
          </w:tcPr>
          <w:p w14:paraId="4E7E64DD" w14:textId="77777777" w:rsidR="00D85D60" w:rsidRPr="00A913FD" w:rsidRDefault="00D85D60" w:rsidP="00A913FD">
            <w:pPr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CLO 2</w:t>
            </w:r>
          </w:p>
        </w:tc>
        <w:tc>
          <w:tcPr>
            <w:tcW w:w="373" w:type="pct"/>
            <w:vAlign w:val="center"/>
          </w:tcPr>
          <w:p w14:paraId="61F05C62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74" w:type="pct"/>
            <w:vAlign w:val="center"/>
          </w:tcPr>
          <w:p w14:paraId="5D14FD3B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0943B447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0567B43B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7679E3E4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3D28A554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5B5B58F6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5A70C037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328AD892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13A323AC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3" w:type="pct"/>
            <w:vAlign w:val="center"/>
          </w:tcPr>
          <w:p w14:paraId="749C2DA9" w14:textId="77777777" w:rsidR="00D85D60" w:rsidRDefault="00D85D60" w:rsidP="00D85D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3" w:type="pct"/>
            <w:vAlign w:val="center"/>
          </w:tcPr>
          <w:p w14:paraId="2690A4BB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D85D60" w14:paraId="10362BD9" w14:textId="77777777" w:rsidTr="004301D7">
        <w:trPr>
          <w:gridAfter w:val="1"/>
          <w:trHeight w:val="261"/>
        </w:trPr>
        <w:tc>
          <w:tcPr>
            <w:tcW w:w="515" w:type="pct"/>
            <w:vAlign w:val="center"/>
          </w:tcPr>
          <w:p w14:paraId="75245739" w14:textId="77777777" w:rsidR="00D85D60" w:rsidRPr="00A913FD" w:rsidRDefault="00D85D60" w:rsidP="00A913FD">
            <w:pPr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CLO 3</w:t>
            </w:r>
          </w:p>
        </w:tc>
        <w:tc>
          <w:tcPr>
            <w:tcW w:w="373" w:type="pct"/>
            <w:vAlign w:val="center"/>
          </w:tcPr>
          <w:p w14:paraId="0E331115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74" w:type="pct"/>
            <w:vAlign w:val="center"/>
          </w:tcPr>
          <w:p w14:paraId="58231158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545D3815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173D52AD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2699708B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677F5917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1B89A3F8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0A64280E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3F615516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140A0915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3" w:type="pct"/>
            <w:vAlign w:val="center"/>
          </w:tcPr>
          <w:p w14:paraId="600B272B" w14:textId="77777777" w:rsidR="00D85D60" w:rsidRPr="00A913FD" w:rsidRDefault="00D85D60" w:rsidP="00D85D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3" w:type="pct"/>
            <w:vAlign w:val="center"/>
          </w:tcPr>
          <w:p w14:paraId="26EA93D5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</w:tr>
      <w:tr w:rsidR="00D85D60" w14:paraId="072B9BF1" w14:textId="77777777" w:rsidTr="004301D7">
        <w:trPr>
          <w:gridAfter w:val="1"/>
          <w:trHeight w:val="261"/>
        </w:trPr>
        <w:tc>
          <w:tcPr>
            <w:tcW w:w="515" w:type="pct"/>
            <w:vAlign w:val="center"/>
          </w:tcPr>
          <w:p w14:paraId="093CD2AA" w14:textId="77777777" w:rsidR="00D85D60" w:rsidRPr="00A913FD" w:rsidRDefault="00D85D60" w:rsidP="00A913FD">
            <w:pPr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CLO 4</w:t>
            </w:r>
          </w:p>
        </w:tc>
        <w:tc>
          <w:tcPr>
            <w:tcW w:w="373" w:type="pct"/>
            <w:vAlign w:val="center"/>
          </w:tcPr>
          <w:p w14:paraId="7D6A8B63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74" w:type="pct"/>
            <w:vAlign w:val="center"/>
          </w:tcPr>
          <w:p w14:paraId="7B7247AD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6A34BBA5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040F9644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650462B4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744B6F7A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0D007E3B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66F747EA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378EDBD6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7E9475EF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3" w:type="pct"/>
            <w:vAlign w:val="center"/>
          </w:tcPr>
          <w:p w14:paraId="207D3FD2" w14:textId="77777777" w:rsidR="00D85D60" w:rsidRPr="00A913FD" w:rsidRDefault="00D85D60" w:rsidP="00D85D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3" w:type="pct"/>
            <w:vAlign w:val="center"/>
          </w:tcPr>
          <w:p w14:paraId="000627A5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</w:tr>
      <w:tr w:rsidR="00D85D60" w14:paraId="0AF630F9" w14:textId="77777777" w:rsidTr="004301D7">
        <w:trPr>
          <w:gridAfter w:val="1"/>
          <w:trHeight w:val="261"/>
        </w:trPr>
        <w:tc>
          <w:tcPr>
            <w:tcW w:w="515" w:type="pct"/>
            <w:vAlign w:val="center"/>
          </w:tcPr>
          <w:p w14:paraId="2F0A2C78" w14:textId="77777777" w:rsidR="00D85D60" w:rsidRPr="00A913FD" w:rsidRDefault="00D85D60" w:rsidP="00A913FD">
            <w:pPr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CLO 5</w:t>
            </w:r>
          </w:p>
        </w:tc>
        <w:tc>
          <w:tcPr>
            <w:tcW w:w="373" w:type="pct"/>
            <w:vAlign w:val="center"/>
          </w:tcPr>
          <w:p w14:paraId="3458B667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74" w:type="pct"/>
            <w:vAlign w:val="center"/>
          </w:tcPr>
          <w:p w14:paraId="4A5A67A2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09468001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70A96B25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2E8060E8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0E125E81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71C03382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7584E85A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06D2B4B8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5C6B993C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 w:rsidRPr="00A913FD">
              <w:rPr>
                <w:sz w:val="22"/>
                <w:szCs w:val="22"/>
              </w:rPr>
              <w:t>0</w:t>
            </w:r>
          </w:p>
        </w:tc>
        <w:tc>
          <w:tcPr>
            <w:tcW w:w="373" w:type="pct"/>
            <w:vAlign w:val="center"/>
          </w:tcPr>
          <w:p w14:paraId="26E27AF3" w14:textId="77777777" w:rsidR="00D85D60" w:rsidRDefault="00D85D60" w:rsidP="00D85D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3" w:type="pct"/>
            <w:vAlign w:val="center"/>
          </w:tcPr>
          <w:p w14:paraId="5993822F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D85D60" w14:paraId="5B33AF6D" w14:textId="77777777" w:rsidTr="004301D7">
        <w:trPr>
          <w:gridAfter w:val="1"/>
          <w:trHeight w:val="261"/>
        </w:trPr>
        <w:tc>
          <w:tcPr>
            <w:tcW w:w="515" w:type="pct"/>
            <w:vAlign w:val="center"/>
          </w:tcPr>
          <w:p w14:paraId="21C18984" w14:textId="77777777" w:rsidR="00D85D60" w:rsidRPr="00A913FD" w:rsidRDefault="00D85D60" w:rsidP="00A913F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 6</w:t>
            </w:r>
          </w:p>
        </w:tc>
        <w:tc>
          <w:tcPr>
            <w:tcW w:w="373" w:type="pct"/>
            <w:vAlign w:val="center"/>
          </w:tcPr>
          <w:p w14:paraId="18C54441" w14:textId="77777777" w:rsidR="00D85D60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74" w:type="pct"/>
            <w:vAlign w:val="center"/>
          </w:tcPr>
          <w:p w14:paraId="62D82709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195E71AB" w14:textId="77777777" w:rsidR="00D85D60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573B6817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1D151253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4C6CB712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01B7FADF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0A1FDB83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0334E14D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4" w:type="pct"/>
            <w:vAlign w:val="center"/>
          </w:tcPr>
          <w:p w14:paraId="1EB3EDA1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3" w:type="pct"/>
            <w:vAlign w:val="center"/>
          </w:tcPr>
          <w:p w14:paraId="77AFF994" w14:textId="77777777" w:rsidR="00D85D60" w:rsidRDefault="00D85D60" w:rsidP="00D85D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73" w:type="pct"/>
            <w:vAlign w:val="center"/>
          </w:tcPr>
          <w:p w14:paraId="3506A6A4" w14:textId="77777777" w:rsidR="00D85D60" w:rsidRPr="00A913FD" w:rsidRDefault="00D85D60" w:rsidP="00A91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</w:tbl>
    <w:p w14:paraId="68DDDE3C" w14:textId="77777777" w:rsidR="00A913FD" w:rsidRDefault="00A913FD">
      <w:pPr>
        <w:rPr>
          <w:b/>
          <w:sz w:val="24"/>
          <w:szCs w:val="26"/>
        </w:rPr>
      </w:pPr>
    </w:p>
    <w:p w14:paraId="22A38462" w14:textId="77777777" w:rsidR="0064241F" w:rsidRDefault="0064241F">
      <w:pPr>
        <w:rPr>
          <w:b/>
          <w:sz w:val="24"/>
          <w:szCs w:val="26"/>
        </w:rPr>
      </w:pPr>
    </w:p>
    <w:p w14:paraId="761A5C3F" w14:textId="77777777" w:rsidR="0064241F" w:rsidRDefault="00574A88">
      <w:pPr>
        <w:rPr>
          <w:b/>
          <w:sz w:val="24"/>
          <w:szCs w:val="26"/>
        </w:rPr>
      </w:pPr>
      <w:r>
        <w:rPr>
          <w:b/>
          <w:sz w:val="24"/>
          <w:szCs w:val="26"/>
        </w:rPr>
        <w:t>Approvals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2"/>
        <w:gridCol w:w="8764"/>
      </w:tblGrid>
      <w:tr w:rsidR="00574A88" w14:paraId="51C90CED" w14:textId="77777777" w:rsidTr="00574A88">
        <w:tc>
          <w:tcPr>
            <w:tcW w:w="809" w:type="pct"/>
          </w:tcPr>
          <w:p w14:paraId="6C51C303" w14:textId="77777777" w:rsidR="00574A88" w:rsidRPr="00574A88" w:rsidRDefault="00574A88">
            <w:pPr>
              <w:rPr>
                <w:sz w:val="24"/>
                <w:szCs w:val="26"/>
              </w:rPr>
            </w:pPr>
            <w:r w:rsidRPr="00574A88">
              <w:rPr>
                <w:sz w:val="24"/>
                <w:szCs w:val="26"/>
              </w:rPr>
              <w:t>Prepared By</w:t>
            </w:r>
          </w:p>
        </w:tc>
        <w:tc>
          <w:tcPr>
            <w:tcW w:w="4191" w:type="pct"/>
          </w:tcPr>
          <w:p w14:paraId="17B33A1C" w14:textId="3FE15154" w:rsidR="00574A88" w:rsidRPr="00574A88" w:rsidRDefault="00574A88" w:rsidP="0083144A">
            <w:pPr>
              <w:rPr>
                <w:sz w:val="24"/>
                <w:szCs w:val="26"/>
              </w:rPr>
            </w:pPr>
          </w:p>
        </w:tc>
      </w:tr>
      <w:tr w:rsidR="00574A88" w14:paraId="7F0EBB6D" w14:textId="77777777" w:rsidTr="00574A88">
        <w:tc>
          <w:tcPr>
            <w:tcW w:w="809" w:type="pct"/>
          </w:tcPr>
          <w:p w14:paraId="2901C840" w14:textId="77777777" w:rsidR="00574A88" w:rsidRPr="00574A88" w:rsidRDefault="00574A88">
            <w:pPr>
              <w:rPr>
                <w:sz w:val="24"/>
                <w:szCs w:val="26"/>
              </w:rPr>
            </w:pPr>
            <w:r w:rsidRPr="00574A88">
              <w:rPr>
                <w:sz w:val="24"/>
                <w:szCs w:val="26"/>
              </w:rPr>
              <w:t>Approved By</w:t>
            </w:r>
          </w:p>
        </w:tc>
        <w:tc>
          <w:tcPr>
            <w:tcW w:w="4191" w:type="pct"/>
          </w:tcPr>
          <w:p w14:paraId="446C0528" w14:textId="77777777" w:rsidR="00574A88" w:rsidRPr="00574A88" w:rsidRDefault="000C3588">
            <w:pPr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Not Specified</w:t>
            </w:r>
          </w:p>
        </w:tc>
      </w:tr>
      <w:tr w:rsidR="00574A88" w14:paraId="6DF02344" w14:textId="77777777" w:rsidTr="00574A88">
        <w:tc>
          <w:tcPr>
            <w:tcW w:w="809" w:type="pct"/>
          </w:tcPr>
          <w:p w14:paraId="73393403" w14:textId="77777777" w:rsidR="00574A88" w:rsidRPr="00574A88" w:rsidRDefault="00574A88">
            <w:pPr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Last Update</w:t>
            </w:r>
          </w:p>
        </w:tc>
        <w:tc>
          <w:tcPr>
            <w:tcW w:w="4191" w:type="pct"/>
          </w:tcPr>
          <w:p w14:paraId="748D5B2F" w14:textId="7C39464E" w:rsidR="007D4CFB" w:rsidRPr="00574A88" w:rsidRDefault="00175215" w:rsidP="007D4CFB">
            <w:pPr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15</w:t>
            </w:r>
            <w:r w:rsidR="008A37EA">
              <w:rPr>
                <w:sz w:val="24"/>
                <w:szCs w:val="26"/>
              </w:rPr>
              <w:t>/</w:t>
            </w:r>
            <w:r w:rsidR="00CD6721">
              <w:rPr>
                <w:sz w:val="24"/>
                <w:szCs w:val="26"/>
              </w:rPr>
              <w:t>8</w:t>
            </w:r>
            <w:r w:rsidR="00574A88">
              <w:rPr>
                <w:sz w:val="24"/>
                <w:szCs w:val="26"/>
              </w:rPr>
              <w:t>/20</w:t>
            </w:r>
            <w:r w:rsidR="007D4CFB">
              <w:rPr>
                <w:sz w:val="24"/>
                <w:szCs w:val="26"/>
              </w:rPr>
              <w:t>2</w:t>
            </w:r>
            <w:r>
              <w:rPr>
                <w:sz w:val="24"/>
                <w:szCs w:val="26"/>
              </w:rPr>
              <w:t>4</w:t>
            </w:r>
          </w:p>
        </w:tc>
      </w:tr>
    </w:tbl>
    <w:p w14:paraId="3085D806" w14:textId="77777777" w:rsidR="00574A88" w:rsidRDefault="00574A88">
      <w:pPr>
        <w:rPr>
          <w:b/>
          <w:sz w:val="24"/>
          <w:szCs w:val="26"/>
        </w:rPr>
      </w:pPr>
    </w:p>
    <w:p w14:paraId="19BD1C73" w14:textId="77777777" w:rsidR="0064241F" w:rsidRDefault="0064241F">
      <w:pPr>
        <w:rPr>
          <w:b/>
          <w:sz w:val="24"/>
          <w:szCs w:val="26"/>
        </w:rPr>
      </w:pPr>
    </w:p>
    <w:sectPr w:rsidR="0064241F" w:rsidSect="00574A88">
      <w:pgSz w:w="11906" w:h="16838" w:code="9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1B8C38" w14:textId="77777777" w:rsidR="0098161E" w:rsidRDefault="0098161E" w:rsidP="00471C53">
      <w:r>
        <w:separator/>
      </w:r>
    </w:p>
  </w:endnote>
  <w:endnote w:type="continuationSeparator" w:id="0">
    <w:p w14:paraId="154C1D16" w14:textId="77777777" w:rsidR="0098161E" w:rsidRDefault="0098161E" w:rsidP="00471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5A68A5" w14:textId="77777777" w:rsidR="0098161E" w:rsidRDefault="0098161E" w:rsidP="00471C53">
      <w:r>
        <w:separator/>
      </w:r>
    </w:p>
  </w:footnote>
  <w:footnote w:type="continuationSeparator" w:id="0">
    <w:p w14:paraId="7BF12A23" w14:textId="77777777" w:rsidR="0098161E" w:rsidRDefault="0098161E" w:rsidP="00471C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54301"/>
    <w:multiLevelType w:val="hybridMultilevel"/>
    <w:tmpl w:val="23F252CE"/>
    <w:lvl w:ilvl="0" w:tplc="84AC4422">
      <w:start w:val="8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2C95F4B"/>
    <w:multiLevelType w:val="hybridMultilevel"/>
    <w:tmpl w:val="10084FE8"/>
    <w:lvl w:ilvl="0" w:tplc="44D4014C">
      <w:start w:val="1"/>
      <w:numFmt w:val="lowerLetter"/>
      <w:lvlText w:val="(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18552C2D"/>
    <w:multiLevelType w:val="hybridMultilevel"/>
    <w:tmpl w:val="D0A871E2"/>
    <w:lvl w:ilvl="0" w:tplc="418CFD60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3" w15:restartNumberingAfterBreak="0">
    <w:nsid w:val="1BCB79DF"/>
    <w:multiLevelType w:val="hybridMultilevel"/>
    <w:tmpl w:val="48B495E4"/>
    <w:lvl w:ilvl="0" w:tplc="E2ACA18A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4" w15:restartNumberingAfterBreak="0">
    <w:nsid w:val="1DAE51D4"/>
    <w:multiLevelType w:val="hybridMultilevel"/>
    <w:tmpl w:val="4460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14345"/>
    <w:multiLevelType w:val="hybridMultilevel"/>
    <w:tmpl w:val="D0A871E2"/>
    <w:lvl w:ilvl="0" w:tplc="418CFD60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6" w15:restartNumberingAfterBreak="0">
    <w:nsid w:val="291F3873"/>
    <w:multiLevelType w:val="hybridMultilevel"/>
    <w:tmpl w:val="4460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420F36"/>
    <w:multiLevelType w:val="hybridMultilevel"/>
    <w:tmpl w:val="93164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828BD"/>
    <w:multiLevelType w:val="hybridMultilevel"/>
    <w:tmpl w:val="20D28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1129D4"/>
    <w:multiLevelType w:val="hybridMultilevel"/>
    <w:tmpl w:val="B9428F04"/>
    <w:lvl w:ilvl="0" w:tplc="C13229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E62C63"/>
    <w:multiLevelType w:val="hybridMultilevel"/>
    <w:tmpl w:val="4460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4791B"/>
    <w:multiLevelType w:val="hybridMultilevel"/>
    <w:tmpl w:val="4460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60577A"/>
    <w:multiLevelType w:val="hybridMultilevel"/>
    <w:tmpl w:val="D0A871E2"/>
    <w:lvl w:ilvl="0" w:tplc="418CFD60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13" w15:restartNumberingAfterBreak="0">
    <w:nsid w:val="5A5F37BF"/>
    <w:multiLevelType w:val="hybridMultilevel"/>
    <w:tmpl w:val="C8E45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70217D"/>
    <w:multiLevelType w:val="hybridMultilevel"/>
    <w:tmpl w:val="4460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78603B"/>
    <w:multiLevelType w:val="hybridMultilevel"/>
    <w:tmpl w:val="073E2E5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6" w15:restartNumberingAfterBreak="0">
    <w:nsid w:val="63D52AE1"/>
    <w:multiLevelType w:val="hybridMultilevel"/>
    <w:tmpl w:val="77961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9B5B06"/>
    <w:multiLevelType w:val="hybridMultilevel"/>
    <w:tmpl w:val="86504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E42B36"/>
    <w:multiLevelType w:val="multilevel"/>
    <w:tmpl w:val="87D44ED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C8D2B34"/>
    <w:multiLevelType w:val="hybridMultilevel"/>
    <w:tmpl w:val="39BE8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3A2A15"/>
    <w:multiLevelType w:val="hybridMultilevel"/>
    <w:tmpl w:val="F9BA1C68"/>
    <w:lvl w:ilvl="0" w:tplc="0674C9D2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1" w15:restartNumberingAfterBreak="0">
    <w:nsid w:val="7D1F519B"/>
    <w:multiLevelType w:val="hybridMultilevel"/>
    <w:tmpl w:val="C60AF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776C50"/>
    <w:multiLevelType w:val="hybridMultilevel"/>
    <w:tmpl w:val="4460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FA047C"/>
    <w:multiLevelType w:val="hybridMultilevel"/>
    <w:tmpl w:val="5ECE7EF6"/>
    <w:lvl w:ilvl="0" w:tplc="44D4014C">
      <w:start w:val="1"/>
      <w:numFmt w:val="lowerLetter"/>
      <w:lvlText w:val="(%1)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num w:numId="1">
    <w:abstractNumId w:val="18"/>
  </w:num>
  <w:num w:numId="2">
    <w:abstractNumId w:val="3"/>
  </w:num>
  <w:num w:numId="3">
    <w:abstractNumId w:val="9"/>
  </w:num>
  <w:num w:numId="4">
    <w:abstractNumId w:val="15"/>
  </w:num>
  <w:num w:numId="5">
    <w:abstractNumId w:val="1"/>
  </w:num>
  <w:num w:numId="6">
    <w:abstractNumId w:val="23"/>
  </w:num>
  <w:num w:numId="7">
    <w:abstractNumId w:val="13"/>
  </w:num>
  <w:num w:numId="8">
    <w:abstractNumId w:val="5"/>
  </w:num>
  <w:num w:numId="9">
    <w:abstractNumId w:val="2"/>
  </w:num>
  <w:num w:numId="10">
    <w:abstractNumId w:val="12"/>
  </w:num>
  <w:num w:numId="11">
    <w:abstractNumId w:val="14"/>
  </w:num>
  <w:num w:numId="12">
    <w:abstractNumId w:val="10"/>
  </w:num>
  <w:num w:numId="13">
    <w:abstractNumId w:val="4"/>
  </w:num>
  <w:num w:numId="14">
    <w:abstractNumId w:val="22"/>
  </w:num>
  <w:num w:numId="15">
    <w:abstractNumId w:val="6"/>
  </w:num>
  <w:num w:numId="16">
    <w:abstractNumId w:val="11"/>
  </w:num>
  <w:num w:numId="17">
    <w:abstractNumId w:val="19"/>
  </w:num>
  <w:num w:numId="18">
    <w:abstractNumId w:val="21"/>
  </w:num>
  <w:num w:numId="19">
    <w:abstractNumId w:val="8"/>
  </w:num>
  <w:num w:numId="20">
    <w:abstractNumId w:val="17"/>
  </w:num>
  <w:num w:numId="21">
    <w:abstractNumId w:val="0"/>
  </w:num>
  <w:num w:numId="22">
    <w:abstractNumId w:val="16"/>
  </w:num>
  <w:num w:numId="23">
    <w:abstractNumId w:val="20"/>
  </w:num>
  <w:num w:numId="24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EwNzMwsTS1NLYwNDFW0lEKTi0uzszPAykwrQUAit9f7iwAAAA="/>
  </w:docVars>
  <w:rsids>
    <w:rsidRoot w:val="00160D7F"/>
    <w:rsid w:val="00017E60"/>
    <w:rsid w:val="0002491D"/>
    <w:rsid w:val="00035255"/>
    <w:rsid w:val="00036365"/>
    <w:rsid w:val="00040D36"/>
    <w:rsid w:val="00061C9F"/>
    <w:rsid w:val="00070B95"/>
    <w:rsid w:val="00073703"/>
    <w:rsid w:val="00081BC6"/>
    <w:rsid w:val="00092F2A"/>
    <w:rsid w:val="000942B0"/>
    <w:rsid w:val="000A14E3"/>
    <w:rsid w:val="000A2DF6"/>
    <w:rsid w:val="000A46B5"/>
    <w:rsid w:val="000C2569"/>
    <w:rsid w:val="000C3588"/>
    <w:rsid w:val="000C4C4E"/>
    <w:rsid w:val="000C6E6B"/>
    <w:rsid w:val="000E4FC4"/>
    <w:rsid w:val="000E7BFC"/>
    <w:rsid w:val="000E7C17"/>
    <w:rsid w:val="001024FC"/>
    <w:rsid w:val="00115A5C"/>
    <w:rsid w:val="00136A66"/>
    <w:rsid w:val="0015309A"/>
    <w:rsid w:val="00155F3C"/>
    <w:rsid w:val="00160D7F"/>
    <w:rsid w:val="00175215"/>
    <w:rsid w:val="00180ACA"/>
    <w:rsid w:val="00181045"/>
    <w:rsid w:val="00182B0A"/>
    <w:rsid w:val="001931CD"/>
    <w:rsid w:val="001A538A"/>
    <w:rsid w:val="001C6202"/>
    <w:rsid w:val="001D3543"/>
    <w:rsid w:val="001D77A9"/>
    <w:rsid w:val="001E2624"/>
    <w:rsid w:val="001E4BE0"/>
    <w:rsid w:val="001E4C48"/>
    <w:rsid w:val="002028F9"/>
    <w:rsid w:val="00220679"/>
    <w:rsid w:val="0022792D"/>
    <w:rsid w:val="00267265"/>
    <w:rsid w:val="00275FAD"/>
    <w:rsid w:val="00282F22"/>
    <w:rsid w:val="002A01BA"/>
    <w:rsid w:val="002A5253"/>
    <w:rsid w:val="002C521F"/>
    <w:rsid w:val="002C6E93"/>
    <w:rsid w:val="00303C22"/>
    <w:rsid w:val="00310160"/>
    <w:rsid w:val="00310B9D"/>
    <w:rsid w:val="00313054"/>
    <w:rsid w:val="00314DC9"/>
    <w:rsid w:val="00321794"/>
    <w:rsid w:val="00327A7B"/>
    <w:rsid w:val="00332D3B"/>
    <w:rsid w:val="0035502A"/>
    <w:rsid w:val="003633DD"/>
    <w:rsid w:val="00371CDA"/>
    <w:rsid w:val="003870ED"/>
    <w:rsid w:val="003878B6"/>
    <w:rsid w:val="003C1B05"/>
    <w:rsid w:val="003D1A03"/>
    <w:rsid w:val="00405414"/>
    <w:rsid w:val="004301D7"/>
    <w:rsid w:val="00430C3E"/>
    <w:rsid w:val="004518C8"/>
    <w:rsid w:val="00471C53"/>
    <w:rsid w:val="0048473D"/>
    <w:rsid w:val="004929FC"/>
    <w:rsid w:val="004A1C2E"/>
    <w:rsid w:val="004B0B36"/>
    <w:rsid w:val="004B20AC"/>
    <w:rsid w:val="004B7891"/>
    <w:rsid w:val="004C1EFE"/>
    <w:rsid w:val="004C5363"/>
    <w:rsid w:val="004F5E76"/>
    <w:rsid w:val="00500A18"/>
    <w:rsid w:val="005037C4"/>
    <w:rsid w:val="00511A47"/>
    <w:rsid w:val="00523258"/>
    <w:rsid w:val="00527B2A"/>
    <w:rsid w:val="00534565"/>
    <w:rsid w:val="0053569A"/>
    <w:rsid w:val="0054043C"/>
    <w:rsid w:val="00544160"/>
    <w:rsid w:val="00545517"/>
    <w:rsid w:val="00547D92"/>
    <w:rsid w:val="00557D36"/>
    <w:rsid w:val="00574A88"/>
    <w:rsid w:val="00575D6E"/>
    <w:rsid w:val="00580A2A"/>
    <w:rsid w:val="00584D0D"/>
    <w:rsid w:val="00585BDD"/>
    <w:rsid w:val="00593228"/>
    <w:rsid w:val="005C6814"/>
    <w:rsid w:val="005D1078"/>
    <w:rsid w:val="005D6BAA"/>
    <w:rsid w:val="005D6E8B"/>
    <w:rsid w:val="005E301B"/>
    <w:rsid w:val="005F0CBA"/>
    <w:rsid w:val="0062384B"/>
    <w:rsid w:val="00635952"/>
    <w:rsid w:val="006360ED"/>
    <w:rsid w:val="0064241F"/>
    <w:rsid w:val="00646DD9"/>
    <w:rsid w:val="0064780D"/>
    <w:rsid w:val="00670B12"/>
    <w:rsid w:val="00673AA0"/>
    <w:rsid w:val="006912AC"/>
    <w:rsid w:val="006A2A79"/>
    <w:rsid w:val="006A6594"/>
    <w:rsid w:val="006D0D96"/>
    <w:rsid w:val="006E4060"/>
    <w:rsid w:val="006F2B4B"/>
    <w:rsid w:val="00712E32"/>
    <w:rsid w:val="0073066E"/>
    <w:rsid w:val="00731685"/>
    <w:rsid w:val="00752AF5"/>
    <w:rsid w:val="00756150"/>
    <w:rsid w:val="00767B2E"/>
    <w:rsid w:val="00784795"/>
    <w:rsid w:val="007A262D"/>
    <w:rsid w:val="007B2B57"/>
    <w:rsid w:val="007B3263"/>
    <w:rsid w:val="007D401C"/>
    <w:rsid w:val="007D47B8"/>
    <w:rsid w:val="007D4CFB"/>
    <w:rsid w:val="00805846"/>
    <w:rsid w:val="0083144A"/>
    <w:rsid w:val="00846F85"/>
    <w:rsid w:val="00854CA5"/>
    <w:rsid w:val="00856645"/>
    <w:rsid w:val="00864788"/>
    <w:rsid w:val="00877DA9"/>
    <w:rsid w:val="00883B5C"/>
    <w:rsid w:val="008A37EA"/>
    <w:rsid w:val="008B40E5"/>
    <w:rsid w:val="008B5F69"/>
    <w:rsid w:val="008D0B61"/>
    <w:rsid w:val="008D1681"/>
    <w:rsid w:val="008D5CC2"/>
    <w:rsid w:val="008E6082"/>
    <w:rsid w:val="008F5D47"/>
    <w:rsid w:val="00904A96"/>
    <w:rsid w:val="00921BD7"/>
    <w:rsid w:val="00922959"/>
    <w:rsid w:val="00940E6B"/>
    <w:rsid w:val="0094779B"/>
    <w:rsid w:val="00960C4B"/>
    <w:rsid w:val="0098161E"/>
    <w:rsid w:val="00982206"/>
    <w:rsid w:val="009958D9"/>
    <w:rsid w:val="0099619F"/>
    <w:rsid w:val="00996A28"/>
    <w:rsid w:val="009C12C6"/>
    <w:rsid w:val="009C72E4"/>
    <w:rsid w:val="009F0770"/>
    <w:rsid w:val="009F50D8"/>
    <w:rsid w:val="00A15901"/>
    <w:rsid w:val="00A17DCD"/>
    <w:rsid w:val="00A55FCC"/>
    <w:rsid w:val="00A70D27"/>
    <w:rsid w:val="00A76CD3"/>
    <w:rsid w:val="00A913FD"/>
    <w:rsid w:val="00A9401E"/>
    <w:rsid w:val="00AA7172"/>
    <w:rsid w:val="00AE365D"/>
    <w:rsid w:val="00AF0390"/>
    <w:rsid w:val="00AF742A"/>
    <w:rsid w:val="00AF7D8F"/>
    <w:rsid w:val="00B10C1B"/>
    <w:rsid w:val="00B13D65"/>
    <w:rsid w:val="00B36501"/>
    <w:rsid w:val="00B414CF"/>
    <w:rsid w:val="00B4536A"/>
    <w:rsid w:val="00B650B8"/>
    <w:rsid w:val="00B96A34"/>
    <w:rsid w:val="00BD068C"/>
    <w:rsid w:val="00BE7674"/>
    <w:rsid w:val="00BF0B92"/>
    <w:rsid w:val="00BF4D57"/>
    <w:rsid w:val="00BF7A45"/>
    <w:rsid w:val="00C01984"/>
    <w:rsid w:val="00C15ACC"/>
    <w:rsid w:val="00C33B64"/>
    <w:rsid w:val="00C504ED"/>
    <w:rsid w:val="00C50F00"/>
    <w:rsid w:val="00C545D8"/>
    <w:rsid w:val="00C56DCB"/>
    <w:rsid w:val="00C84329"/>
    <w:rsid w:val="00C84B7A"/>
    <w:rsid w:val="00C941D8"/>
    <w:rsid w:val="00CA2B85"/>
    <w:rsid w:val="00CC0180"/>
    <w:rsid w:val="00CD565D"/>
    <w:rsid w:val="00CD6721"/>
    <w:rsid w:val="00D121E3"/>
    <w:rsid w:val="00D1549E"/>
    <w:rsid w:val="00D4514B"/>
    <w:rsid w:val="00D51915"/>
    <w:rsid w:val="00D53903"/>
    <w:rsid w:val="00D54E45"/>
    <w:rsid w:val="00D676CE"/>
    <w:rsid w:val="00D76604"/>
    <w:rsid w:val="00D77F90"/>
    <w:rsid w:val="00D83286"/>
    <w:rsid w:val="00D85D60"/>
    <w:rsid w:val="00D873FA"/>
    <w:rsid w:val="00DA2B93"/>
    <w:rsid w:val="00DC30F3"/>
    <w:rsid w:val="00DD1743"/>
    <w:rsid w:val="00DF6E9E"/>
    <w:rsid w:val="00E105FE"/>
    <w:rsid w:val="00E16C02"/>
    <w:rsid w:val="00E33E1F"/>
    <w:rsid w:val="00E44ECB"/>
    <w:rsid w:val="00E46897"/>
    <w:rsid w:val="00E719E4"/>
    <w:rsid w:val="00E75E42"/>
    <w:rsid w:val="00E94F96"/>
    <w:rsid w:val="00EB28A8"/>
    <w:rsid w:val="00EB6D1C"/>
    <w:rsid w:val="00EC5C84"/>
    <w:rsid w:val="00EF0CEF"/>
    <w:rsid w:val="00EF1886"/>
    <w:rsid w:val="00EF7E33"/>
    <w:rsid w:val="00F01F9B"/>
    <w:rsid w:val="00F04975"/>
    <w:rsid w:val="00F324B5"/>
    <w:rsid w:val="00F327A8"/>
    <w:rsid w:val="00F50D55"/>
    <w:rsid w:val="00F5136F"/>
    <w:rsid w:val="00F64F7D"/>
    <w:rsid w:val="00F67985"/>
    <w:rsid w:val="00F70307"/>
    <w:rsid w:val="00F74183"/>
    <w:rsid w:val="00F81941"/>
    <w:rsid w:val="00F86207"/>
    <w:rsid w:val="00F91193"/>
    <w:rsid w:val="00F91568"/>
    <w:rsid w:val="00FD04EB"/>
    <w:rsid w:val="00FD14BD"/>
    <w:rsid w:val="00FE2117"/>
    <w:rsid w:val="00FE3F33"/>
    <w:rsid w:val="00FE6920"/>
    <w:rsid w:val="00FF74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15EDAF"/>
  <w15:docId w15:val="{C46CD1B0-6BE2-43BE-965A-76E1BE371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241F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71C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C53"/>
  </w:style>
  <w:style w:type="paragraph" w:styleId="Footer">
    <w:name w:val="footer"/>
    <w:basedOn w:val="Normal"/>
    <w:link w:val="FooterChar"/>
    <w:unhideWhenUsed/>
    <w:rsid w:val="00471C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71C53"/>
  </w:style>
  <w:style w:type="paragraph" w:styleId="BalloonText">
    <w:name w:val="Balloon Text"/>
    <w:basedOn w:val="Normal"/>
    <w:link w:val="BalloonTextChar"/>
    <w:uiPriority w:val="99"/>
    <w:semiHidden/>
    <w:unhideWhenUsed/>
    <w:rsid w:val="00471C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C5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0D55"/>
    <w:pPr>
      <w:ind w:left="720"/>
      <w:contextualSpacing/>
    </w:pPr>
  </w:style>
  <w:style w:type="character" w:customStyle="1" w:styleId="apple-style-span">
    <w:name w:val="apple-style-span"/>
    <w:rsid w:val="00017E60"/>
  </w:style>
  <w:style w:type="paragraph" w:styleId="BodyTextIndent2">
    <w:name w:val="Body Text Indent 2"/>
    <w:basedOn w:val="Normal"/>
    <w:link w:val="BodyTextIndent2Char"/>
    <w:uiPriority w:val="99"/>
    <w:unhideWhenUsed/>
    <w:rsid w:val="008B40E5"/>
    <w:pPr>
      <w:widowControl w:val="0"/>
      <w:spacing w:after="120" w:line="480" w:lineRule="auto"/>
      <w:ind w:left="360"/>
      <w:jc w:val="both"/>
    </w:pPr>
    <w:rPr>
      <w:rFonts w:ascii="Century" w:eastAsia="MS Mincho" w:hAnsi="Century"/>
      <w:kern w:val="2"/>
      <w:sz w:val="21"/>
      <w:szCs w:val="24"/>
      <w:lang w:eastAsia="ja-JP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B40E5"/>
    <w:rPr>
      <w:rFonts w:ascii="Century" w:eastAsia="MS Mincho" w:hAnsi="Century"/>
      <w:kern w:val="2"/>
      <w:sz w:val="21"/>
      <w:szCs w:val="24"/>
      <w:lang w:eastAsia="ja-JP"/>
    </w:rPr>
  </w:style>
  <w:style w:type="paragraph" w:customStyle="1" w:styleId="Default">
    <w:name w:val="Default"/>
    <w:rsid w:val="006E4060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customStyle="1" w:styleId="TableGridLight1">
    <w:name w:val="Table Grid Light1"/>
    <w:basedOn w:val="TableNormal"/>
    <w:uiPriority w:val="40"/>
    <w:rsid w:val="00081BC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081B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3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3AE998-774E-48F4-B2ED-32C213C15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Safdar Ali</dc:creator>
  <cp:lastModifiedBy>PC</cp:lastModifiedBy>
  <cp:revision>14</cp:revision>
  <cp:lastPrinted>2017-11-09T05:30:00Z</cp:lastPrinted>
  <dcterms:created xsi:type="dcterms:W3CDTF">2024-08-15T15:29:00Z</dcterms:created>
  <dcterms:modified xsi:type="dcterms:W3CDTF">2024-09-02T05:56:00Z</dcterms:modified>
</cp:coreProperties>
</file>